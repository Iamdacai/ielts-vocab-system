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>
      <w:pPr>
        <w:pStyle w:val="9"/>
        <w:framePr w:wrap="auto" w:vAnchor="margin" w:hAnchor="text" w:yAlign="inline"/>
        <w:spacing w:line="400" w:lineRule="exact"/>
        <w:ind w:right="336"/>
        <w:jc w:val="center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u w:color="000000"/>
        </w:rPr>
      </w:pPr>
      <w:r>
        <w:rPr>
          <w:rFonts w:hint="eastAsia" w:eastAsia="宋体"/>
          <w:color w:val="auto"/>
          <w:sz w:val="28"/>
          <w:szCs w:val="28"/>
          <w:u w:color="000000"/>
          <w:rtl w:val="0"/>
          <w:lang w:val="zh-TW" w:eastAsia="zh-TW"/>
        </w:rPr>
        <w:t>高考英语</w:t>
      </w:r>
      <w:r>
        <w:rPr>
          <w:rFonts w:ascii="Times New Roman" w:hAnsi="Times New Roman"/>
          <w:b/>
          <w:bCs/>
          <w:color w:val="auto"/>
          <w:sz w:val="28"/>
          <w:szCs w:val="28"/>
          <w:u w:color="000000"/>
          <w:rtl w:val="0"/>
          <w:lang w:val="en-US"/>
        </w:rPr>
        <w:t>3500</w:t>
      </w:r>
      <w:r>
        <w:rPr>
          <w:rFonts w:hint="eastAsia" w:eastAsia="宋体"/>
          <w:color w:val="auto"/>
          <w:sz w:val="28"/>
          <w:szCs w:val="28"/>
          <w:u w:color="000000"/>
          <w:rtl w:val="0"/>
          <w:lang w:val="zh-TW" w:eastAsia="zh-TW"/>
        </w:rPr>
        <w:t>单词配套练习</w:t>
      </w:r>
    </w:p>
    <w:p>
      <w:pPr>
        <w:pStyle w:val="9"/>
        <w:framePr w:wrap="auto" w:vAnchor="margin" w:hAnchor="text" w:yAlign="inline"/>
        <w:spacing w:line="400" w:lineRule="exact"/>
        <w:ind w:right="336"/>
        <w:jc w:val="center"/>
        <w:rPr>
          <w:rFonts w:ascii="Times New Roman" w:hAnsi="Times New Roman" w:eastAsia="Times New Roman" w:cs="Times New Roman"/>
          <w:color w:val="auto"/>
          <w:sz w:val="24"/>
          <w:szCs w:val="24"/>
          <w:u w:color="000000"/>
        </w:rPr>
      </w:pPr>
      <w:r>
        <w:rPr>
          <w:rFonts w:hint="eastAsia" w:eastAsia="宋体"/>
          <w:color w:val="auto"/>
          <w:sz w:val="24"/>
          <w:szCs w:val="24"/>
          <w:u w:color="000000"/>
          <w:rtl w:val="0"/>
          <w:lang w:val="zh-TW" w:eastAsia="zh-TW"/>
        </w:rPr>
        <w:t>第</w:t>
      </w:r>
      <w:r>
        <w:rPr>
          <w:rFonts w:ascii="Times New Roman" w:hAnsi="Times New Roman"/>
          <w:b/>
          <w:bCs/>
          <w:color w:val="auto"/>
          <w:sz w:val="24"/>
          <w:szCs w:val="24"/>
          <w:u w:color="000000"/>
          <w:rtl w:val="0"/>
          <w:lang w:val="en-US"/>
        </w:rPr>
        <w:t>1</w:t>
      </w:r>
      <w:r>
        <w:rPr>
          <w:rFonts w:hint="eastAsia" w:eastAsia="宋体"/>
          <w:color w:val="auto"/>
          <w:sz w:val="24"/>
          <w:szCs w:val="24"/>
          <w:u w:color="000000"/>
          <w:rtl w:val="0"/>
          <w:lang w:val="zh-TW" w:eastAsia="zh-TW"/>
        </w:rPr>
        <w:t>课时（</w:t>
      </w:r>
      <w:r>
        <w:rPr>
          <w:rFonts w:ascii="Times New Roman" w:hAnsi="Times New Roman"/>
          <w:i/>
          <w:iCs/>
          <w:color w:val="auto"/>
          <w:sz w:val="24"/>
          <w:szCs w:val="24"/>
          <w:u w:color="000000"/>
          <w:rtl w:val="0"/>
          <w:lang w:val="en-US"/>
        </w:rPr>
        <w:t>abandon</w:t>
      </w:r>
      <w:r>
        <w:rPr>
          <w:rFonts w:hint="default" w:ascii="Times New Roman" w:hAnsi="Times New Roman"/>
          <w:i/>
          <w:iCs/>
          <w:color w:val="auto"/>
          <w:sz w:val="24"/>
          <w:szCs w:val="24"/>
          <w:u w:color="000000"/>
          <w:rtl w:val="0"/>
          <w:lang w:val="en-US"/>
        </w:rPr>
        <w:t>—</w:t>
      </w:r>
      <w:r>
        <w:rPr>
          <w:rFonts w:ascii="Times New Roman" w:hAnsi="Times New Roman"/>
          <w:i/>
          <w:iCs/>
          <w:color w:val="auto"/>
          <w:sz w:val="24"/>
          <w:szCs w:val="24"/>
          <w:u w:color="000000"/>
          <w:rtl w:val="0"/>
          <w:lang w:val="en-US"/>
        </w:rPr>
        <w:t>amount</w:t>
      </w:r>
      <w:r>
        <w:rPr>
          <w:rFonts w:hint="eastAsia" w:eastAsia="宋体"/>
          <w:color w:val="auto"/>
          <w:sz w:val="24"/>
          <w:szCs w:val="24"/>
          <w:u w:color="000000"/>
          <w:rtl w:val="0"/>
          <w:lang w:val="zh-TW" w:eastAsia="zh-TW"/>
        </w:rPr>
        <w:t>）</w:t>
      </w:r>
    </w:p>
    <w:p>
      <w:pPr>
        <w:pStyle w:val="9"/>
        <w:framePr w:wrap="auto" w:vAnchor="margin" w:hAnchor="text" w:yAlign="inline"/>
        <w:spacing w:line="400" w:lineRule="exact"/>
        <w:ind w:left="144" w:right="336" w:hanging="144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 xml:space="preserve">1.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单词拼写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(1) The captain gave the order to a________ the </w:t>
      </w:r>
      <w:bookmarkStart w:id="2" w:name="_GoBack"/>
      <w:bookmarkEnd w:id="2"/>
      <w:r>
        <w:rPr>
          <w:rFonts w:ascii="Times New Roman" w:hAnsi="Times New Roman"/>
          <w:color w:val="auto"/>
          <w:u w:color="000000"/>
          <w:rtl w:val="0"/>
          <w:lang w:val="en-US"/>
        </w:rPr>
        <w:t>ship because it was sinking.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(2) Plants a________ carbon dioxide and give off oxygen.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(3) Tim was looking through an old photo a___________, with pictures of Christmas.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(4) I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m sorry about breaking the vase; it was an a________; I mean I did not intend to do it.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(5) I've opened an a_____________ with the Agricultural Bank of China.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(6) He works hard day in and day out; we are all a__________ about his safety.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(7) He has never achieved his a________________ 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夙愿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,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目标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 of becoming a famous writer.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(8) She was born without the a____________ 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能力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 to speak.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(9) Shelly speaks with a slight a_________ 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口音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(10) I'd ___________ it if you give me an early reply. 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感激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</w:t>
      </w:r>
    </w:p>
    <w:p>
      <w:pPr>
        <w:pStyle w:val="9"/>
        <w:framePr w:wrap="auto" w:vAnchor="margin" w:hAnchor="text" w:yAlign="inline"/>
        <w:spacing w:line="40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 xml:space="preserve">2.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单项选择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(1) I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d like to do more gardening, but I never seem ________ to find the time.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A. about       B. able  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C. active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>D. accurate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(2) Slavery was _______ in the US in the 19th century, and slaves were given equal fights.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A. absorbed    B. abused 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C. abolished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>D. adopted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(3) A billion </w:t>
      </w:r>
      <w:bookmarkStart w:id="0" w:name="OLE_LINK1"/>
      <w:r>
        <w:rPr>
          <w:rFonts w:ascii="Times New Roman" w:hAnsi="Times New Roman"/>
          <w:color w:val="auto"/>
          <w:u w:color="000000"/>
          <w:rtl w:val="0"/>
          <w:lang w:val="en-US"/>
        </w:rPr>
        <w:t>people</w:t>
      </w:r>
      <w:bookmarkEnd w:id="0"/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in the world will not have _________ to clean drinking water.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A. action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B. advance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C. access  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>D. agreement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(4) Dana admitted _________ hurt by what I had said.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A. to feel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>B. felt       C. having felt     D. feeling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(5) I couldn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 ________ the rent on my own; I want to find someone to share the room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A. aim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B. allow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C. afford  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>D. advise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(6) The couple are unable to have children of their own, but hope to __________ one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A. adapt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B. adopt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C. advertise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>D. acquire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bidi w:val="0"/>
        <w:spacing w:line="400" w:lineRule="exact"/>
        <w:ind w:right="336"/>
        <w:jc w:val="both"/>
        <w:rPr>
          <w:rFonts w:ascii="Times New Roman" w:hAnsi="Times New Roman"/>
          <w:color w:val="auto"/>
          <w:rtl w:val="0"/>
          <w:lang w:val="en-US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This book teaches you how to _________ what is causing the stress in your life.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A. analyze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B. affect 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C. advocate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>D. admire</w:t>
      </w:r>
    </w:p>
    <w:p>
      <w:pPr>
        <w:pStyle w:val="9"/>
        <w:framePr w:wrap="auto" w:vAnchor="margin" w:hAnchor="text" w:yAlign="inline"/>
        <w:numPr>
          <w:ilvl w:val="0"/>
          <w:numId w:val="2"/>
        </w:numPr>
        <w:bidi w:val="0"/>
        <w:spacing w:line="400" w:lineRule="exact"/>
        <w:ind w:right="336"/>
        <w:jc w:val="both"/>
        <w:rPr>
          <w:rFonts w:ascii="Times New Roman" w:hAnsi="Times New Roman"/>
          <w:color w:val="auto"/>
          <w:rtl w:val="0"/>
          <w:lang w:val="en-US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____________ music, he also develops a strong love for painting.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Anything but   B. All but    C. Apart from     D. In advance</w:t>
      </w:r>
    </w:p>
    <w:p>
      <w:pPr>
        <w:pStyle w:val="9"/>
        <w:framePr w:wrap="auto" w:vAnchor="margin" w:hAnchor="text" w:yAlign="inline"/>
        <w:numPr>
          <w:ilvl w:val="0"/>
          <w:numId w:val="3"/>
        </w:numPr>
        <w:bidi w:val="0"/>
        <w:spacing w:line="400" w:lineRule="exact"/>
        <w:ind w:right="336"/>
        <w:jc w:val="both"/>
        <w:rPr>
          <w:rFonts w:ascii="Times New Roman" w:hAnsi="Times New Roman"/>
          <w:color w:val="auto"/>
          <w:rtl w:val="0"/>
          <w:lang w:val="en-US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He is a man full of ____________. He dares to run risks.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adventure     B. adolescence      C. accommodation    D. anniversary</w:t>
      </w:r>
    </w:p>
    <w:p>
      <w:pPr>
        <w:pStyle w:val="9"/>
        <w:framePr w:wrap="auto" w:vAnchor="margin" w:hAnchor="text" w:yAlign="inline"/>
        <w:numPr>
          <w:ilvl w:val="0"/>
          <w:numId w:val="4"/>
        </w:numPr>
        <w:bidi w:val="0"/>
        <w:spacing w:line="400" w:lineRule="exact"/>
        <w:ind w:right="336"/>
        <w:jc w:val="both"/>
        <w:rPr>
          <w:rFonts w:ascii="Times New Roman" w:hAnsi="Times New Roman"/>
          <w:color w:val="auto"/>
          <w:rtl w:val="0"/>
          <w:lang w:val="en-US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Max is hardworking, cheerful, and _________ honest.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above all     B. after all     C. at all      D. all in all</w:t>
      </w:r>
    </w:p>
    <w:p>
      <w:pPr>
        <w:pStyle w:val="9"/>
        <w:framePr w:wrap="auto" w:vAnchor="margin" w:hAnchor="text" w:yAlign="inline"/>
        <w:spacing w:line="40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</w:p>
    <w:p>
      <w:pPr>
        <w:pStyle w:val="9"/>
        <w:framePr w:wrap="auto" w:vAnchor="margin" w:hAnchor="text" w:yAlign="inline"/>
        <w:spacing w:line="40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 xml:space="preserve">3.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词组填空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必要时改变词形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)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take action,  be aimed at,  be addicted to,  adapt to,  be against,  agree with,  be just about to,  add up to,  take advantage of,  be accused of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(1) The children are finding it hard to </w:t>
      </w: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the new school.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(2) The professor </w:t>
      </w: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stealing his student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 ideas.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(3) The numbers </w:t>
      </w: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exactly 100.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(4) Your story doesn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t </w:t>
      </w: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what the police have told us.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(5) I </w:t>
      </w: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the good weather to paint the door.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(6) The use of drugs </w:t>
      </w: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the law; it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 illegal.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(7) These measures </w:t>
      </w: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preventing violent crimes.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(8) We </w:t>
      </w: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leave when Jerry arrived.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(9) The government must </w:t>
      </w: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now to stop the rise in road accidents.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(10) Some kids </w:t>
      </w: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surfing the Net; they often forget their schoolwork.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</w:p>
    <w:p>
      <w:pPr>
        <w:pStyle w:val="9"/>
        <w:framePr w:wrap="auto" w:vAnchor="margin" w:hAnchor="text" w:yAlign="inline"/>
        <w:spacing w:line="40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4.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完成句子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 xml:space="preserve"> 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写到作业本上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)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(1) Tom </w:t>
      </w: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and was scolded by the manager. 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缺席了会议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 (absent)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(2) </w:t>
      </w: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, Jason seemed to ignore what was happening outside. 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全神贯注于工作中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 (absorb)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(3) Only when you realize the importance of diligence,</w:t>
      </w: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. 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你才有可能达到目标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 (achieve)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(4) With the price of goods going high, the living expenses </w:t>
      </w: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. 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增加了人们的经济负担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 (add to)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(5) I believe that through hard work, I </w:t>
      </w: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. 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我会被重点大学录取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)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（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admit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）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(6) We should make full use of time to </w:t>
      </w: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. 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把我们所学的东西用于实践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 (apply)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(7)</w:t>
      </w: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, I hope every family in the world can get together happily. 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随着中秋节的来临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 (approach)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(8) You should </w:t>
      </w: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when causing trouble to others. 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为所作的事道歉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 (apologize)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(9) You shouldn't have made him </w:t>
      </w: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. 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被如此小事所烦恼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 (annoy)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(10) Students in our school </w:t>
      </w: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good resources in the library. 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有机会使用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 (access)</w:t>
      </w:r>
    </w:p>
    <w:p>
      <w:pPr>
        <w:pStyle w:val="9"/>
        <w:framePr w:wrap="auto" w:vAnchor="margin" w:hAnchor="text" w:yAlign="inline"/>
        <w:spacing w:line="400" w:lineRule="exact"/>
        <w:ind w:right="336"/>
        <w:jc w:val="center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u w:color="000000"/>
        </w:rPr>
      </w:pPr>
      <w:r>
        <w:rPr>
          <w:rFonts w:hint="eastAsia" w:eastAsia="宋体"/>
          <w:color w:val="auto"/>
          <w:sz w:val="28"/>
          <w:szCs w:val="28"/>
          <w:u w:color="000000"/>
          <w:rtl w:val="0"/>
          <w:lang w:val="zh-TW" w:eastAsia="zh-TW"/>
        </w:rPr>
        <w:t>高考英语</w:t>
      </w:r>
      <w:r>
        <w:rPr>
          <w:rFonts w:ascii="Times New Roman" w:hAnsi="Times New Roman"/>
          <w:b/>
          <w:bCs/>
          <w:color w:val="auto"/>
          <w:sz w:val="28"/>
          <w:szCs w:val="28"/>
          <w:u w:color="000000"/>
          <w:rtl w:val="0"/>
          <w:lang w:val="en-US"/>
        </w:rPr>
        <w:t>3500</w:t>
      </w:r>
      <w:r>
        <w:rPr>
          <w:rFonts w:hint="eastAsia" w:eastAsia="宋体"/>
          <w:color w:val="auto"/>
          <w:sz w:val="28"/>
          <w:szCs w:val="28"/>
          <w:u w:color="000000"/>
          <w:rtl w:val="0"/>
          <w:lang w:val="zh-TW" w:eastAsia="zh-TW"/>
        </w:rPr>
        <w:t>单词配套练习</w:t>
      </w:r>
    </w:p>
    <w:p>
      <w:pPr>
        <w:pStyle w:val="9"/>
        <w:framePr w:wrap="auto" w:vAnchor="margin" w:hAnchor="text" w:yAlign="inline"/>
        <w:spacing w:line="360" w:lineRule="exact"/>
        <w:ind w:right="336"/>
        <w:jc w:val="center"/>
        <w:rPr>
          <w:rFonts w:ascii="Times New Roman" w:hAnsi="Times New Roman" w:eastAsia="Times New Roman" w:cs="Times New Roman"/>
          <w:color w:val="auto"/>
          <w:sz w:val="24"/>
          <w:szCs w:val="24"/>
          <w:u w:color="000000"/>
        </w:rPr>
      </w:pPr>
      <w:r>
        <w:rPr>
          <w:rFonts w:hint="eastAsia" w:eastAsia="宋体"/>
          <w:color w:val="auto"/>
          <w:sz w:val="24"/>
          <w:szCs w:val="24"/>
          <w:u w:color="000000"/>
          <w:rtl w:val="0"/>
          <w:lang w:val="zh-TW" w:eastAsia="zh-TW"/>
        </w:rPr>
        <w:t>第</w:t>
      </w:r>
      <w:r>
        <w:rPr>
          <w:rFonts w:ascii="Times New Roman" w:hAnsi="Times New Roman"/>
          <w:b/>
          <w:bCs/>
          <w:color w:val="auto"/>
          <w:sz w:val="24"/>
          <w:szCs w:val="24"/>
          <w:u w:color="000000"/>
          <w:rtl w:val="0"/>
          <w:lang w:val="en-US"/>
        </w:rPr>
        <w:t>2</w:t>
      </w:r>
      <w:r>
        <w:rPr>
          <w:rFonts w:hint="eastAsia" w:eastAsia="宋体"/>
          <w:color w:val="auto"/>
          <w:sz w:val="24"/>
          <w:szCs w:val="24"/>
          <w:u w:color="000000"/>
          <w:rtl w:val="0"/>
          <w:lang w:val="zh-TW" w:eastAsia="zh-TW"/>
        </w:rPr>
        <w:t>课时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(</w:t>
      </w:r>
      <w:r>
        <w:rPr>
          <w:rFonts w:ascii="Times New Roman" w:hAnsi="Times New Roman"/>
          <w:i/>
          <w:iCs/>
          <w:color w:val="auto"/>
          <w:sz w:val="24"/>
          <w:szCs w:val="24"/>
          <w:u w:color="000000"/>
          <w:rtl w:val="0"/>
          <w:lang w:val="en-US"/>
        </w:rPr>
        <w:t>ample ~ average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>)</w:t>
      </w:r>
    </w:p>
    <w:p>
      <w:pPr>
        <w:pStyle w:val="9"/>
        <w:framePr w:wrap="auto" w:vAnchor="margin" w:hAnchor="text" w:yAlign="inline"/>
        <w:spacing w:line="36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 xml:space="preserve">1.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单词拼写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(1)He made funny faces to a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the children.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(2)You need to sit down and a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分析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 why you feel so upset.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(3)My a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祖先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 originally came from Ireland.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(4)The show attracts an a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观众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 of about 20 million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(5)The family are making a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安排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 for his birthday party.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(6)The tall building was designed by the famous a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Frank Lloyd Wright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(7)You should phone his secretary if you want to make an a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>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(8) Ann wants to be an a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. Does she really like to travel and work in a spacecraft?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(9)It was discovered that three of the Olympic a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had taken drugs.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(10)The couple celebrated their 20th wedding a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in January.</w:t>
      </w:r>
    </w:p>
    <w:p>
      <w:pPr>
        <w:pStyle w:val="9"/>
        <w:framePr w:wrap="auto" w:vAnchor="margin" w:hAnchor="text" w:yAlign="inline"/>
        <w:spacing w:line="36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 xml:space="preserve">2.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单项选择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(1)The government has _________ plans to create 10,000 new jobs.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answered     B. announced    C. approved    D. assumed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(2)I knocked at the door and nobody _________.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A. applied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>B. apologized     C. answered    D. argued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(3)The bright colors can make a small room _________ much bigger.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A. arise   B. arrange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>C. notice    D. appear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(4)I don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 need any help, but I do _________ your offer.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A. apply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>B. appreciate    C. annoy    D. appeal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(5)Helen left her last job and has yet to find _________.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A. else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>B. other      C. another    D. extra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(6) ---Hello, is _________ home?        ---Yes. We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re here.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A. anyone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>B. one     C. nobody   D. someone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(7)Can you do the job alone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，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or do you want someone to _________ you?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affect      B. assist      C. apply    D. arrange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(8)He decided to adopt a different _________ and teach history through story-telling.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A. analysis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B. angle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C. attitude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>D. approach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(9)The age of the students ranged from 17 to 21 with a/an _________ of 19.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A. average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B. usual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C. normal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>D. regular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(10)Lily hoped she would pass her driving test at the first _________.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A. aspect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B. attempt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C. effort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>D. attack</w:t>
      </w:r>
    </w:p>
    <w:p>
      <w:pPr>
        <w:pStyle w:val="9"/>
        <w:framePr w:wrap="auto" w:vAnchor="margin" w:hAnchor="text" w:yAlign="inline"/>
        <w:spacing w:line="36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3.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改变词形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(1)The school carried out an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(analyze) of pupils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 xml:space="preserve">’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needs.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(2)There were puzzles and games to keep the children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(amuse).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(3)Silence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，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please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Mr. Bennett is about to make an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(announce).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(4)After an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(anxiety) wait, Audrey was told that her son was safe.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(5)She rushed into the hotel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，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(apology) for being so late.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(6)Women are more concerned than men about their personal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(appear).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(7) I broke the vase during an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(argue) with my husband.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(8)She was rushed to the hospital, but was dead on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(arrive).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(9)He was one of 30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(apply) for the manager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 job.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(10)The young man was accused of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(attempt) murder.</w:t>
      </w:r>
    </w:p>
    <w:p>
      <w:pPr>
        <w:pStyle w:val="9"/>
        <w:framePr w:wrap="auto" w:vAnchor="margin" w:hAnchor="text" w:yAlign="inline"/>
        <w:spacing w:line="36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</w:p>
    <w:p>
      <w:pPr>
        <w:pStyle w:val="9"/>
        <w:framePr w:wrap="auto" w:vAnchor="margin" w:hAnchor="text" w:yAlign="inline"/>
        <w:spacing w:line="36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 xml:space="preserve">4.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选词填空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必要时改变词形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 xml:space="preserve">)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写到作业本上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)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 </w:t>
      </w:r>
    </w:p>
    <w:p>
      <w:pPr>
        <w:pStyle w:val="9"/>
        <w:framePr w:wrap="auto" w:vAnchor="margin" w:hAnchor="text" w:yAlign="inline"/>
        <w:spacing w:line="360" w:lineRule="exact"/>
        <w:ind w:left="120" w:right="336" w:firstLine="210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atmosphere  arrange  attracts  available  ancient  ashamed  attack  attend  armed   area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(1)Man has used the horse since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times.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(2)The hotel tries to give the restaurant a more family-friendly ________</w:t>
      </w: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(3)What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me to the job is the salary and the chance to travel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(4)We need someone to work on this job immediately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Who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s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?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(5)A smoker has three times the risk of having a heart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than a nonsmoker.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(6)After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church, the family would go home for dinner.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(7)She was so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of cheating on the test that she went and told the teacher.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(8)If you have a lot of things to do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，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just make a list and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them in order of importance.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(9)The crowd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themselves with sticks and stones and fought with the police.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(10)The room is 12 square meters in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.</w:t>
      </w:r>
    </w:p>
    <w:p>
      <w:pPr>
        <w:pStyle w:val="9"/>
        <w:framePr w:wrap="auto" w:vAnchor="margin" w:hAnchor="text" w:yAlign="inline"/>
        <w:spacing w:line="36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</w:p>
    <w:p>
      <w:pPr>
        <w:pStyle w:val="9"/>
        <w:framePr w:wrap="auto" w:vAnchor="margin" w:hAnchor="text" w:yAlign="inline"/>
        <w:spacing w:line="36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 xml:space="preserve">5.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句子翻译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 xml:space="preserve"> 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写到作业本上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)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他由于粗心驾驶而被捕。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(arrest)       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他们总是为钱争吵。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(argue)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这项新科技已被应用到农业。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(apply)   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他知道真相后感到很惊讶。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(astonish)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5)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你为什么不征求他的意见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?(ask)       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6)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她对生活态度积极。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(attitude)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7)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她对自己在晚会上的行为感到羞愧。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(ashamed)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8)Tom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为自己的迟到而道歉。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(apologize)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9)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他企图引起服务员的注意。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(attract) 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10)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他不愿意被人当作小孩子。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(appreciate)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right="336"/>
        <w:jc w:val="center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u w:color="000000"/>
        </w:rPr>
      </w:pPr>
      <w:r>
        <w:rPr>
          <w:rFonts w:hint="eastAsia" w:eastAsia="宋体"/>
          <w:color w:val="auto"/>
          <w:sz w:val="28"/>
          <w:szCs w:val="28"/>
          <w:u w:color="000000"/>
          <w:rtl w:val="0"/>
          <w:lang w:val="zh-TW" w:eastAsia="zh-TW"/>
        </w:rPr>
        <w:t>高考英语</w:t>
      </w:r>
      <w:r>
        <w:rPr>
          <w:rFonts w:ascii="Times New Roman" w:hAnsi="Times New Roman"/>
          <w:b/>
          <w:bCs/>
          <w:color w:val="auto"/>
          <w:sz w:val="28"/>
          <w:szCs w:val="28"/>
          <w:u w:color="000000"/>
          <w:rtl w:val="0"/>
          <w:lang w:val="en-US"/>
        </w:rPr>
        <w:t>3500</w:t>
      </w:r>
      <w:r>
        <w:rPr>
          <w:rFonts w:hint="eastAsia" w:eastAsia="宋体"/>
          <w:color w:val="auto"/>
          <w:sz w:val="28"/>
          <w:szCs w:val="28"/>
          <w:u w:color="000000"/>
          <w:rtl w:val="0"/>
          <w:lang w:val="zh-TW" w:eastAsia="zh-TW"/>
        </w:rPr>
        <w:t>单词配套练习</w:t>
      </w:r>
    </w:p>
    <w:p>
      <w:pPr>
        <w:pStyle w:val="9"/>
        <w:framePr w:wrap="auto" w:vAnchor="margin" w:hAnchor="text" w:yAlign="inline"/>
        <w:spacing w:line="400" w:lineRule="exact"/>
        <w:ind w:right="336"/>
        <w:jc w:val="center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hint="eastAsia" w:eastAsia="宋体"/>
          <w:color w:val="auto"/>
          <w:u w:color="000000"/>
          <w:rtl w:val="0"/>
          <w:lang w:val="zh-TW" w:eastAsia="zh-TW"/>
        </w:rPr>
        <w:t>第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3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课时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(</w:t>
      </w:r>
      <w:r>
        <w:rPr>
          <w:rFonts w:ascii="Times New Roman" w:hAnsi="Times New Roman"/>
          <w:i/>
          <w:iCs/>
          <w:color w:val="auto"/>
          <w:u w:color="000000"/>
          <w:rtl w:val="0"/>
          <w:lang w:val="en-US"/>
        </w:rPr>
        <w:t>avoid</w:t>
      </w:r>
      <w:r>
        <w:rPr>
          <w:rFonts w:hint="default" w:ascii="Times New Roman" w:hAnsi="Times New Roman"/>
          <w:i/>
          <w:iCs/>
          <w:color w:val="auto"/>
          <w:u w:color="000000"/>
          <w:rtl w:val="0"/>
          <w:lang w:val="en-US"/>
        </w:rPr>
        <w:t>—</w:t>
      </w:r>
      <w:r>
        <w:rPr>
          <w:rFonts w:ascii="Times New Roman" w:hAnsi="Times New Roman"/>
          <w:i/>
          <w:iCs/>
          <w:color w:val="auto"/>
          <w:u w:color="000000"/>
          <w:rtl w:val="0"/>
          <w:lang w:val="en-US"/>
        </w:rPr>
        <w:t>blood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</w:t>
      </w:r>
    </w:p>
    <w:p>
      <w:pPr>
        <w:pStyle w:val="9"/>
        <w:framePr w:wrap="auto" w:vAnchor="margin" w:hAnchor="text" w:yAlign="inline"/>
        <w:spacing w:line="40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 xml:space="preserve">1.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单词拼写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(1) His nose is b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. Call in a doctor; otherwise he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ll lose too much blood.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(2) Don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 worry about the dog; he won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 b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(3) The family have a strong b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in God; they think God exists.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(4) My flat has got a b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, where I can stand and watch the sea.</w:t>
      </w:r>
    </w:p>
    <w:p>
      <w:pPr>
        <w:pStyle w:val="9"/>
        <w:framePr w:wrap="auto" w:vAnchor="margin" w:hAnchor="text" w:yAlign="inline"/>
        <w:tabs>
          <w:tab w:val="left" w:pos="7908"/>
        </w:tabs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(5) He drank strong, b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coffee in order to stay up late and watch football.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(6) Two pieces of b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行李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 went missing.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(7) I think I'll have a b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淋浴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 and go to bed.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(8) By 9 o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clock the b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沙滩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 was already crowded with people.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(9) His b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行为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 in school is beginning to improve.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(10) She has a degree in b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生物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).</w:t>
      </w:r>
    </w:p>
    <w:p>
      <w:pPr>
        <w:pStyle w:val="9"/>
        <w:framePr w:wrap="auto" w:vAnchor="margin" w:hAnchor="text" w:yAlign="inline"/>
        <w:spacing w:line="40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</w:p>
    <w:p>
      <w:pPr>
        <w:pStyle w:val="9"/>
        <w:framePr w:wrap="auto" w:vAnchor="margin" w:hAnchor="text" w:yAlign="inline"/>
        <w:spacing w:line="40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 xml:space="preserve">2.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单项选择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(1)I don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 mind going there on foot. ________, the walk will do me good.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A. Beside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B. Besides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>C. Below   D. Because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(2)Brazil ________ Italy in the final, 2-1.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A. fought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B. blessed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>C. beat    D. avoided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(3)It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 important to understand people from different ________.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A. basis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B. blocks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>C. behaviors    D. backgrounds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(4)The radio stops working because the battery is ________.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A. slow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B. flat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>C. below      D. behind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(5)Bill had done everything he could ________ to me.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avoid talking    B. to avoid talking    C. avoid to talk   D. to avoid to talk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(6)I ________ my balance and fell on my face.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A. kept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>B. 1ost    C. recovered    D. gained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(7)Riding a bike helps develop a child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 sense of____________.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A. being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>B. blank    C. balance     D. behavior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(8)My leg really hurts 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 xml:space="preserve">——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I'm not sure how much longer I can ________ it.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A. bear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>B. bend     C. bless      D. betray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(9)I _______ the days which I spent in pursuing knowledge and building character.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A. benefit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B. am beneficial to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>C. benefit from   D. am of benefit to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(10)I almost fell over the chair; put it back where it ________.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belongs    B. blows     C. bears     D. boils</w:t>
      </w:r>
    </w:p>
    <w:p>
      <w:pPr>
        <w:pStyle w:val="9"/>
        <w:framePr w:wrap="auto" w:vAnchor="margin" w:hAnchor="text" w:yAlign="inline"/>
        <w:spacing w:line="40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</w:p>
    <w:p>
      <w:pPr>
        <w:pStyle w:val="9"/>
        <w:framePr w:wrap="auto" w:vAnchor="margin" w:hAnchor="text" w:yAlign="inline"/>
        <w:spacing w:line="40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3.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词组填空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 xml:space="preserve"> 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必要时改变词形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) 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写到作业本上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)</w:t>
      </w:r>
    </w:p>
    <w:p>
      <w:pPr>
        <w:pStyle w:val="9"/>
        <w:framePr w:wrap="auto" w:vAnchor="margin" w:hAnchor="text" w:yAlign="inline"/>
        <w:spacing w:line="400" w:lineRule="exact"/>
        <w:ind w:left="2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belong to, become of, on the basis of, benefit from, because of,beg for, begin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…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by, be aware of, be blessed with, believe in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(1)Many thousands have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the new medicine.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(2)Eric was chosen for the job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his rich experience.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(3)They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re not playing baseball today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the rain.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(4)The old man went from door to door,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food.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(5)I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ll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my speech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thanking you all for being here tonight.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(6)Most people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the dangers of drinking and driving.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(7)You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ve got to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yourself, or you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ll never succeed.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(8)Fortunately, we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good health.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(9)The watch isn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t mine; who does it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?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(10)What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that student who used to live with you?</w:t>
      </w:r>
    </w:p>
    <w:p>
      <w:pPr>
        <w:pStyle w:val="9"/>
        <w:framePr w:wrap="auto" w:vAnchor="margin" w:hAnchor="text" w:yAlign="inline"/>
        <w:spacing w:line="40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</w:p>
    <w:p>
      <w:pPr>
        <w:pStyle w:val="9"/>
        <w:framePr w:wrap="auto" w:vAnchor="margin" w:hAnchor="text" w:yAlign="inline"/>
        <w:spacing w:line="40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 xml:space="preserve">4.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句子翻译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 xml:space="preserve"> 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写到作业本上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)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你应该避免再次提及他的错误。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(avoid) 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这噪音吵得大家都睡不着。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(awake)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他被禁止驾驶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6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个月。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(ban)          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她受不了家里有猫。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(bear)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5)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这个男孩表现得像个大人。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(behave)    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6)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她低下身吻了那个孩子的头。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(bend)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7)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这个议案将于明年成为法律。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(become) 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8)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许多路被大雪堵塞了。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(block)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9)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这自行车已损坏得无法修理了。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(beyond)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10)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女孩们正与商贩们讨价还价。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(bargain)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right="336"/>
        <w:jc w:val="center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</w:p>
    <w:p>
      <w:pPr>
        <w:pStyle w:val="9"/>
        <w:framePr w:wrap="auto" w:vAnchor="margin" w:hAnchor="text" w:yAlign="inline"/>
        <w:spacing w:line="400" w:lineRule="exact"/>
        <w:ind w:right="336"/>
        <w:jc w:val="center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u w:color="000000"/>
        </w:rPr>
      </w:pPr>
      <w:r>
        <w:rPr>
          <w:rFonts w:hint="eastAsia" w:eastAsia="宋体"/>
          <w:color w:val="auto"/>
          <w:sz w:val="28"/>
          <w:szCs w:val="28"/>
          <w:u w:color="000000"/>
          <w:rtl w:val="0"/>
          <w:lang w:val="zh-TW" w:eastAsia="zh-TW"/>
        </w:rPr>
        <w:t>高考英语</w:t>
      </w:r>
      <w:r>
        <w:rPr>
          <w:rFonts w:ascii="Times New Roman" w:hAnsi="Times New Roman"/>
          <w:b/>
          <w:bCs/>
          <w:color w:val="auto"/>
          <w:sz w:val="28"/>
          <w:szCs w:val="28"/>
          <w:u w:color="000000"/>
          <w:rtl w:val="0"/>
          <w:lang w:val="en-US"/>
        </w:rPr>
        <w:t>3500</w:t>
      </w:r>
      <w:r>
        <w:rPr>
          <w:rFonts w:hint="eastAsia" w:eastAsia="宋体"/>
          <w:color w:val="auto"/>
          <w:sz w:val="28"/>
          <w:szCs w:val="28"/>
          <w:u w:color="000000"/>
          <w:rtl w:val="0"/>
          <w:lang w:val="zh-TW" w:eastAsia="zh-TW"/>
        </w:rPr>
        <w:t>单词配套练习</w:t>
      </w:r>
    </w:p>
    <w:p>
      <w:pPr>
        <w:pStyle w:val="9"/>
        <w:framePr w:wrap="auto" w:vAnchor="margin" w:hAnchor="text" w:yAlign="inline"/>
        <w:spacing w:line="400" w:lineRule="exact"/>
        <w:ind w:right="336"/>
        <w:jc w:val="center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hint="eastAsia" w:eastAsia="宋体"/>
          <w:color w:val="auto"/>
          <w:u w:color="000000"/>
          <w:rtl w:val="0"/>
          <w:lang w:val="zh-TW" w:eastAsia="zh-TW"/>
        </w:rPr>
        <w:t>第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 xml:space="preserve">4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课时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</w:t>
      </w:r>
      <w:r>
        <w:rPr>
          <w:rFonts w:ascii="Times New Roman" w:hAnsi="Times New Roman"/>
          <w:i/>
          <w:iCs/>
          <w:color w:val="auto"/>
          <w:u w:color="000000"/>
          <w:rtl w:val="0"/>
          <w:lang w:val="en-US"/>
        </w:rPr>
        <w:t>blouse</w:t>
      </w:r>
      <w:r>
        <w:rPr>
          <w:rFonts w:hint="default" w:ascii="Times New Roman" w:hAnsi="Times New Roman"/>
          <w:i/>
          <w:iCs/>
          <w:color w:val="auto"/>
          <w:u w:color="000000"/>
          <w:rtl w:val="0"/>
          <w:lang w:val="en-US"/>
        </w:rPr>
        <w:t>—</w:t>
      </w:r>
      <w:r>
        <w:rPr>
          <w:rFonts w:ascii="Times New Roman" w:hAnsi="Times New Roman"/>
          <w:i/>
          <w:iCs/>
          <w:color w:val="auto"/>
          <w:u w:color="000000"/>
          <w:rtl w:val="0"/>
          <w:lang w:val="en-US"/>
        </w:rPr>
        <w:t>careful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</w:t>
      </w:r>
    </w:p>
    <w:p>
      <w:pPr>
        <w:pStyle w:val="9"/>
        <w:framePr w:wrap="auto" w:vAnchor="margin" w:hAnchor="text" w:yAlign="inline"/>
        <w:spacing w:line="36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 xml:space="preserve">1.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单词拼写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(1)You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re so kind; thank you from the b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of my heart.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(2)The Agricultural Bank of China has b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all over our country.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(3)Coke and Pepsi are the most popular b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of cola.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(4)They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ve made a major b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in the treatment of cancer. It is a great discovery.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(5)The b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got in through the kitchen window and took away the jewelry.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(6)There are only three c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求职者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)for the job.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(7)Students complain about the food in the c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食堂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)of the school.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(8)Today began a c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运动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 to reduce road accidents.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(9)Just point the c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照相机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)and press the button. It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 very easy.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(10)The organization has a b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预算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)of $35 million.</w:t>
      </w:r>
    </w:p>
    <w:p>
      <w:pPr>
        <w:pStyle w:val="9"/>
        <w:framePr w:wrap="auto" w:vAnchor="margin" w:hAnchor="text" w:yAlign="inline"/>
        <w:spacing w:line="360" w:lineRule="exact"/>
        <w:ind w:left="144" w:right="336" w:hanging="144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 xml:space="preserve">2.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选词填空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必要时改变词形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)</w:t>
      </w:r>
    </w:p>
    <w:p>
      <w:pPr>
        <w:pStyle w:val="9"/>
        <w:framePr w:wrap="auto" w:vAnchor="margin" w:hAnchor="text" w:yAlign="inline"/>
        <w:spacing w:line="360" w:lineRule="exact"/>
        <w:ind w:left="141" w:right="336" w:firstLine="0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breathe, broadcast, borrow, bounce, calculate, boycott, brake, burst, brush, bury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(1)The balloon will ________ if you continue blowing it.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(2)Tommy! Stop ________ up and down on the sofa.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(3)We ________ all products tested on animals. It is so cruel.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(4)Relax and ________ deeply; it can keep you calm.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(5)The football match was ________ live all over the world.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(6)Don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 forget to ________ your teeth twice a day.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(7)The great writer died in 1956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，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and was ________ in the churchyard of St Mary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(8)I'm trying to ________ how much money we need to buy a new flat.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(9)The driver had to ________ suddenly to avoid a dog in the road.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(10)You are allowed to ________ six books from the library at a time.</w:t>
      </w:r>
    </w:p>
    <w:p>
      <w:pPr>
        <w:pStyle w:val="9"/>
        <w:framePr w:wrap="auto" w:vAnchor="margin" w:hAnchor="text" w:yAlign="inline"/>
        <w:spacing w:line="36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 xml:space="preserve">3.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单项选择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(1)The flight was already fully ________; no more seats were available.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A. booked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 B. borrowed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>C. canceled   D. calculated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(2)There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s nothing to do here 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 xml:space="preserve">——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kids get ________!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A. boredom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B. boring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C. bored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>D. to be bored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(3)She ________ in tears when she heard the sad news.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A. broke off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B. broke up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C. broke out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>D. broke down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(4)It was impossible to see everything during our ________ visit to Paris.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A. bound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B. brief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C. brilliant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>D. bright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(5)While she was in prison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，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friends used to ________ her books and written materials.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A. bring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B. take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C. fetch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>D. carry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(6)The room is three meters long and two meters ________.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A. width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B. board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C. broad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>D. abroad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(7)In my days, children were ________ to respect the law.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A. called up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B. brought up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>C. broken up    D. built up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(8)The students are kept busy ________ for the coming exams in June.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A. prepared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B. preparing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>C. to prepare   D. being prepared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(9)There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s tea and coffee 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 xml:space="preserve">——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you can have ________.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A. both 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B. either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C. all 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>D. neither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(10)Excuse me, ________ I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m afraid this is a no-smoking area.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A. and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B. for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C. but 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>D. so</w:t>
      </w:r>
    </w:p>
    <w:p>
      <w:pPr>
        <w:pStyle w:val="9"/>
        <w:framePr w:wrap="auto" w:vAnchor="margin" w:hAnchor="text" w:yAlign="inline"/>
        <w:spacing w:line="36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4.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词组填空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必要时改变词形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)  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写到作业本上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)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burn down, build up, call off, call for, call in, call up, care about, care for, burst out, burst into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(1)Children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the environment and want to help keep it clean.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(2)He thanked the nurses who had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him while he was sick.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(3)Police were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to deal with the difficult situation.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(4)The game was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because of the bad weather.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(5)The old photos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memories of her childhood.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(6)---Our team won!      ---This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a celebration.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(7)The joke was so funny; everyone in the room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laughing.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(8)Laura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tears and ran out of the room.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(9)The old town hall was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in the 1970s and everything was destroyed.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(1 0)Taking exercise will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your strength. It will make you strong.</w:t>
      </w:r>
    </w:p>
    <w:p>
      <w:pPr>
        <w:pStyle w:val="9"/>
        <w:framePr w:wrap="auto" w:vAnchor="margin" w:hAnchor="text" w:yAlign="inline"/>
        <w:spacing w:line="36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5.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句子翻译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 xml:space="preserve"> 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写到作业本上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)</w:t>
      </w:r>
    </w:p>
    <w:p>
      <w:pPr>
        <w:pStyle w:val="9"/>
        <w:framePr w:wrap="auto" w:vAnchor="margin" w:hAnchor="text" w:yAlign="inline"/>
        <w:spacing w:line="380" w:lineRule="exact"/>
        <w:ind w:left="143" w:right="336" w:hanging="128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(1)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我不喜欢向朋友借钱。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(borrow)      </w:t>
      </w:r>
    </w:p>
    <w:p>
      <w:pPr>
        <w:pStyle w:val="9"/>
        <w:framePr w:wrap="auto" w:vAnchor="margin" w:hAnchor="text" w:yAlign="inline"/>
        <w:spacing w:line="38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8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(2)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水在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100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摄氏度沸腾。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(boil)</w:t>
      </w:r>
    </w:p>
    <w:p>
      <w:pPr>
        <w:pStyle w:val="9"/>
        <w:framePr w:wrap="auto" w:vAnchor="margin" w:hAnchor="text" w:yAlign="inline"/>
        <w:spacing w:line="38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8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(3)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她弟弟先天失明。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(blind)           </w:t>
      </w:r>
    </w:p>
    <w:p>
      <w:pPr>
        <w:pStyle w:val="9"/>
        <w:framePr w:wrap="auto" w:vAnchor="margin" w:hAnchor="text" w:yAlign="inline"/>
        <w:spacing w:line="38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8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(4)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电话系统瘫痪了。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(break)</w:t>
      </w:r>
    </w:p>
    <w:p>
      <w:pPr>
        <w:pStyle w:val="9"/>
        <w:framePr w:wrap="auto" w:vAnchor="margin" w:hAnchor="text" w:yAlign="inline"/>
        <w:spacing w:line="38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8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(5)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政府努力降低物价。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(bring)         </w:t>
      </w:r>
    </w:p>
    <w:p>
      <w:pPr>
        <w:pStyle w:val="9"/>
        <w:framePr w:wrap="auto" w:vAnchor="margin" w:hAnchor="text" w:yAlign="inline"/>
        <w:spacing w:line="38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8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(6)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我不想让她为我的问题操心。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(bother)</w:t>
      </w:r>
    </w:p>
    <w:p>
      <w:pPr>
        <w:pStyle w:val="9"/>
        <w:framePr w:wrap="auto" w:vAnchor="margin" w:hAnchor="text" w:yAlign="inline"/>
        <w:spacing w:line="38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8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(7)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请坐在座位上，保持冷静。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(calm)    </w:t>
      </w:r>
    </w:p>
    <w:p>
      <w:pPr>
        <w:pStyle w:val="9"/>
        <w:framePr w:wrap="auto" w:vAnchor="margin" w:hAnchor="text" w:yAlign="inline"/>
        <w:spacing w:line="38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8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(8)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他们的报酬是按小时计算的。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(by)</w:t>
      </w:r>
    </w:p>
    <w:p>
      <w:pPr>
        <w:pStyle w:val="9"/>
        <w:framePr w:wrap="auto" w:vAnchor="margin" w:hAnchor="text" w:yAlign="inline"/>
        <w:spacing w:line="38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8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(9)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小心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!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别吵醒了宝宝。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(careful)        </w:t>
      </w:r>
    </w:p>
    <w:p>
      <w:pPr>
        <w:pStyle w:val="9"/>
        <w:framePr w:wrap="auto" w:vAnchor="margin" w:hAnchor="text" w:yAlign="inline"/>
        <w:spacing w:line="38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8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(10)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这教堂是用石块建成的。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(build)</w:t>
      </w:r>
    </w:p>
    <w:p>
      <w:pPr>
        <w:pStyle w:val="9"/>
        <w:framePr w:wrap="auto" w:vAnchor="margin" w:hAnchor="text" w:yAlign="inline"/>
        <w:spacing w:line="38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right="336"/>
        <w:jc w:val="center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u w:color="000000"/>
        </w:rPr>
      </w:pPr>
      <w:r>
        <w:rPr>
          <w:rFonts w:hint="eastAsia" w:eastAsia="宋体"/>
          <w:color w:val="auto"/>
          <w:sz w:val="28"/>
          <w:szCs w:val="28"/>
          <w:u w:color="000000"/>
          <w:rtl w:val="0"/>
          <w:lang w:val="zh-TW" w:eastAsia="zh-TW"/>
        </w:rPr>
        <w:t>高考英语</w:t>
      </w:r>
      <w:r>
        <w:rPr>
          <w:rFonts w:ascii="Times New Roman" w:hAnsi="Times New Roman"/>
          <w:b/>
          <w:bCs/>
          <w:color w:val="auto"/>
          <w:sz w:val="28"/>
          <w:szCs w:val="28"/>
          <w:u w:color="000000"/>
          <w:rtl w:val="0"/>
          <w:lang w:val="en-US"/>
        </w:rPr>
        <w:t>3500</w:t>
      </w:r>
      <w:r>
        <w:rPr>
          <w:rFonts w:hint="eastAsia" w:eastAsia="宋体"/>
          <w:color w:val="auto"/>
          <w:sz w:val="28"/>
          <w:szCs w:val="28"/>
          <w:u w:color="000000"/>
          <w:rtl w:val="0"/>
          <w:lang w:val="zh-TW" w:eastAsia="zh-TW"/>
        </w:rPr>
        <w:t>单词配套练习</w:t>
      </w:r>
    </w:p>
    <w:p>
      <w:pPr>
        <w:pStyle w:val="9"/>
        <w:framePr w:wrap="auto" w:vAnchor="margin" w:hAnchor="text" w:yAlign="inline"/>
        <w:spacing w:line="400" w:lineRule="exact"/>
        <w:ind w:right="336"/>
        <w:jc w:val="center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hint="eastAsia" w:eastAsia="宋体"/>
          <w:color w:val="auto"/>
          <w:u w:color="000000"/>
          <w:rtl w:val="0"/>
          <w:lang w:val="zh-TW" w:eastAsia="zh-TW"/>
        </w:rPr>
        <w:t>第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5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课时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</w:t>
      </w:r>
      <w:r>
        <w:rPr>
          <w:rFonts w:ascii="Times New Roman" w:hAnsi="Times New Roman"/>
          <w:i/>
          <w:iCs/>
          <w:color w:val="auto"/>
          <w:u w:color="000000"/>
          <w:rtl w:val="0"/>
          <w:lang w:val="en-US"/>
        </w:rPr>
        <w:t>careless</w:t>
      </w:r>
      <w:r>
        <w:rPr>
          <w:rFonts w:hint="default" w:ascii="Times New Roman" w:hAnsi="Times New Roman"/>
          <w:i/>
          <w:iCs/>
          <w:color w:val="auto"/>
          <w:u w:color="000000"/>
          <w:rtl w:val="0"/>
          <w:lang w:val="en-US"/>
        </w:rPr>
        <w:t>—</w:t>
      </w:r>
      <w:r>
        <w:rPr>
          <w:rFonts w:ascii="Times New Roman" w:hAnsi="Times New Roman"/>
          <w:i/>
          <w:iCs/>
          <w:color w:val="auto"/>
          <w:u w:color="000000"/>
          <w:rtl w:val="0"/>
          <w:lang w:val="en-US"/>
        </w:rPr>
        <w:t>clumsy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</w:t>
      </w:r>
    </w:p>
    <w:p>
      <w:pPr>
        <w:pStyle w:val="9"/>
        <w:framePr w:wrap="auto" w:vAnchor="margin" w:hAnchor="text" w:yAlign="inline"/>
        <w:spacing w:line="40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 xml:space="preserve">1.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单词拼写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(1)These flowers like sunshine and will not grow in a cold c_____________.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(2)I am working as a c_____________ and keep records or accounts in an office.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(3)As a result of the American C_____________ War, slaves became free.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(4)Fred became a British c_____________ after living there for several years.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(5)A c_____________ is held every year to remember those who died in the war.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(6)She is fascinated by the ancient c_____________ 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文明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)of Greece and Rome.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(7)The temperature went down to -56 c_____________.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(8)A more detailed example will be given in the next c_____________ 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章节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(9)The kids are watching cartoons on Disney c_____________ 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频道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(10)The church was built in the 13th c_____________.</w:t>
      </w:r>
    </w:p>
    <w:p>
      <w:pPr>
        <w:pStyle w:val="9"/>
        <w:framePr w:wrap="auto" w:vAnchor="margin" w:hAnchor="text" w:yAlign="inline"/>
        <w:spacing w:line="40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2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．单项选择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(1)Will the government carry _____________ its promise to create more jobs?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A. on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>B. out     C. away     D. through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(2)If you get caught _____________ in some countries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，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they will cut off your hand.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steal     B. to steal       C. stealing       D. to have stolen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(3) _____________ are kept on the firm for their meat or milk.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200 head cattle         B. 200 head of cattle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C. 200 head cattles        D. 200 heads of cattle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(4)Teaching young children is a _____________ job.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challenge and reward          B. challenging and rewarded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C. challenging and rewarding      D. challenged and rewarded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(5)There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 always the chance _____________ something will go wrong.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A. if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>B. what       C. how        D. that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(6)Gibbons has been charged _____________.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with attempted murder   B. of attempted murder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C. with attempt murder     D. of attempt murder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(7)I have a wide range of gifts _________, so I can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 make up my mind.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chosen    B. to choose      C. to be chosen    D. to choose from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(8)When dinner was done and _________, Auntie Lou made some tea.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cleared away   B. cleared out    C. cleaned up    D. cleaned out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(9)We always travel in _____. The seats are more comfortable and the food is better.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business class       B. first class      C. tourist class        D. economic class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(10)Schools ban students from bringing mobile phones, which are used to _____ in exams.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click       B. clarify        C. charge        D. cheat</w:t>
      </w:r>
    </w:p>
    <w:p>
      <w:pPr>
        <w:pStyle w:val="9"/>
        <w:framePr w:wrap="auto" w:vAnchor="margin" w:hAnchor="text" w:yAlign="inline"/>
        <w:spacing w:line="40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3.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选词填空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 xml:space="preserve"> 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写到作业本上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)</w:t>
      </w:r>
    </w:p>
    <w:p>
      <w:pPr>
        <w:pStyle w:val="9"/>
        <w:framePr w:wrap="auto" w:vAnchor="margin" w:hAnchor="text" w:yAlign="inline"/>
        <w:spacing w:line="400" w:lineRule="exact"/>
        <w:ind w:left="141" w:right="336" w:firstLine="0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celebrate, character, category, choice, casual, carry, carve, clap, cause, chief</w:t>
      </w:r>
    </w:p>
    <w:p>
      <w:pPr>
        <w:pStyle w:val="9"/>
        <w:framePr w:wrap="auto" w:vAnchor="margin" w:hAnchor="text" w:yAlign="inline"/>
        <w:spacing w:line="40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(1) All tobacco products must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a health warning.</w:t>
      </w:r>
    </w:p>
    <w:p>
      <w:pPr>
        <w:pStyle w:val="9"/>
        <w:framePr w:wrap="auto" w:vAnchor="margin" w:hAnchor="text" w:yAlign="inline"/>
        <w:spacing w:line="40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(2) It is amazing that the huge statue was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from a single block of stone.</w:t>
      </w:r>
    </w:p>
    <w:p>
      <w:pPr>
        <w:pStyle w:val="9"/>
        <w:framePr w:wrap="auto" w:vAnchor="margin" w:hAnchor="text" w:yAlign="inline"/>
        <w:spacing w:line="40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(3) Jean felt more comfortable in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clothes.</w:t>
      </w:r>
    </w:p>
    <w:p>
      <w:pPr>
        <w:pStyle w:val="9"/>
        <w:framePr w:wrap="auto" w:vAnchor="margin" w:hAnchor="text" w:yAlign="inline"/>
        <w:spacing w:line="40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(4) The results of this survey can fall into three main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.</w:t>
      </w:r>
    </w:p>
    <w:p>
      <w:pPr>
        <w:pStyle w:val="9"/>
        <w:framePr w:wrap="auto" w:vAnchor="margin" w:hAnchor="text" w:yAlign="inline"/>
        <w:spacing w:line="40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(5) Breast cancer is the leading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of death for American women in their forties.</w:t>
      </w:r>
    </w:p>
    <w:p>
      <w:pPr>
        <w:pStyle w:val="9"/>
        <w:framePr w:wrap="auto" w:vAnchor="margin" w:hAnchor="text" w:yAlign="inline"/>
        <w:spacing w:line="40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(6) When the superstar arrived, the audience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and cheered.</w:t>
      </w:r>
    </w:p>
    <w:p>
      <w:pPr>
        <w:pStyle w:val="9"/>
        <w:framePr w:wrap="auto" w:vAnchor="margin" w:hAnchor="text" w:yAlign="inline"/>
        <w:spacing w:line="40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(7) As a result of his good job, he was soon appointed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engineer of the company.</w:t>
      </w:r>
    </w:p>
    <w:p>
      <w:pPr>
        <w:pStyle w:val="9"/>
        <w:framePr w:wrap="auto" w:vAnchor="margin" w:hAnchor="text" w:yAlign="inline"/>
        <w:spacing w:line="40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(8) A person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s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is very important to me when I decide who I want to work with.</w:t>
      </w:r>
    </w:p>
    <w:p>
      <w:pPr>
        <w:pStyle w:val="9"/>
        <w:framePr w:wrap="auto" w:vAnchor="margin" w:hAnchor="text" w:yAlign="inline"/>
        <w:spacing w:line="40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(9) It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 Dad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 birthday and we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re going out for a meal to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.</w:t>
      </w:r>
    </w:p>
    <w:p>
      <w:pPr>
        <w:pStyle w:val="9"/>
        <w:framePr w:wrap="auto" w:vAnchor="margin" w:hAnchor="text" w:yAlign="inline"/>
        <w:spacing w:line="40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(10) You have a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--- you can stay here on your own or you can come with us.</w:t>
      </w:r>
    </w:p>
    <w:p>
      <w:pPr>
        <w:pStyle w:val="9"/>
        <w:framePr w:wrap="auto" w:vAnchor="margin" w:hAnchor="text" w:yAlign="inline"/>
        <w:spacing w:line="40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 xml:space="preserve">4.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句子翻译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 xml:space="preserve"> 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写到作业本上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)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许多国家的警察都带枪。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(carry)      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他遇上了雷雨。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(catch)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你知道火灾是怎么引起的吗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? (cause) 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你们国家的人是怎么庆祝新年的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?(celebrate)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5)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他们肯定会同意。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(certain)           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6)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红绿灯由红变绿。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(change)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7)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这次手术成功的可能性很大。（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chance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）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8)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他们收了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20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英镑的修理费。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(charge)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9)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交作业前先检查一遍。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(check)       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10)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这家银行什么时候关门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?(close)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</w:p>
    <w:p>
      <w:pPr>
        <w:pStyle w:val="9"/>
        <w:framePr w:wrap="auto" w:vAnchor="margin" w:hAnchor="text" w:yAlign="inline"/>
        <w:spacing w:line="400" w:lineRule="exact"/>
        <w:ind w:right="336"/>
        <w:jc w:val="center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u w:color="000000"/>
        </w:rPr>
      </w:pPr>
      <w:r>
        <w:rPr>
          <w:rFonts w:hint="eastAsia" w:eastAsia="宋体"/>
          <w:color w:val="auto"/>
          <w:sz w:val="28"/>
          <w:szCs w:val="28"/>
          <w:u w:color="000000"/>
          <w:rtl w:val="0"/>
          <w:lang w:val="zh-TW" w:eastAsia="zh-TW"/>
        </w:rPr>
        <w:t>高考英语</w:t>
      </w:r>
      <w:r>
        <w:rPr>
          <w:rFonts w:ascii="Times New Roman" w:hAnsi="Times New Roman"/>
          <w:b/>
          <w:bCs/>
          <w:color w:val="auto"/>
          <w:sz w:val="28"/>
          <w:szCs w:val="28"/>
          <w:u w:color="000000"/>
          <w:rtl w:val="0"/>
          <w:lang w:val="en-US"/>
        </w:rPr>
        <w:t>3500</w:t>
      </w:r>
      <w:r>
        <w:rPr>
          <w:rFonts w:hint="eastAsia" w:eastAsia="宋体"/>
          <w:color w:val="auto"/>
          <w:sz w:val="28"/>
          <w:szCs w:val="28"/>
          <w:u w:color="000000"/>
          <w:rtl w:val="0"/>
          <w:lang w:val="zh-TW" w:eastAsia="zh-TW"/>
        </w:rPr>
        <w:t>单词配套练习</w:t>
      </w:r>
    </w:p>
    <w:p>
      <w:pPr>
        <w:pStyle w:val="9"/>
        <w:framePr w:wrap="auto" w:vAnchor="margin" w:hAnchor="text" w:yAlign="inline"/>
        <w:spacing w:line="400" w:lineRule="exact"/>
        <w:ind w:right="336"/>
        <w:jc w:val="center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hint="eastAsia" w:eastAsia="宋体"/>
          <w:color w:val="auto"/>
          <w:u w:color="000000"/>
          <w:rtl w:val="0"/>
          <w:lang w:val="zh-TW" w:eastAsia="zh-TW"/>
        </w:rPr>
        <w:t>第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6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课时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 (</w:t>
      </w:r>
      <w:r>
        <w:rPr>
          <w:rFonts w:ascii="Times New Roman" w:hAnsi="Times New Roman"/>
          <w:i/>
          <w:iCs/>
          <w:color w:val="auto"/>
          <w:u w:color="000000"/>
          <w:rtl w:val="0"/>
          <w:lang w:val="en-US"/>
        </w:rPr>
        <w:t>coach</w:t>
      </w:r>
      <w:r>
        <w:rPr>
          <w:rFonts w:hint="default" w:ascii="Times New Roman" w:hAnsi="Times New Roman"/>
          <w:i/>
          <w:iCs/>
          <w:color w:val="auto"/>
          <w:u w:color="000000"/>
          <w:rtl w:val="0"/>
          <w:lang w:val="en-US"/>
        </w:rPr>
        <w:t>—</w:t>
      </w:r>
      <w:r>
        <w:rPr>
          <w:rFonts w:ascii="Times New Roman" w:hAnsi="Times New Roman"/>
          <w:i/>
          <w:iCs/>
          <w:color w:val="auto"/>
          <w:u w:color="000000"/>
          <w:rtl w:val="0"/>
          <w:lang w:val="en-US"/>
        </w:rPr>
        <w:t>courage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</w:t>
      </w:r>
    </w:p>
    <w:p>
      <w:pPr>
        <w:pStyle w:val="9"/>
        <w:framePr w:wrap="auto" w:vAnchor="margin" w:hAnchor="text" w:yAlign="inline"/>
        <w:spacing w:line="36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1.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单词拼写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(1)We got a professional football c_____________ to come and help US train the team.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(2)They live on a small island off the c_____________ of Scotland.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(3)He tried to c_____________ her by telling her that everything would be all right.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(4)Ann became my closest c_____________; we spent a lot of time together.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(5)The new building is going up at a c_____________ of $82 million.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(6)He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 on the c_____________ 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委员会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 that controls council spending.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(7)She kept the c_____________ 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内容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 of the letter a secret.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(8)Didn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 you give a talk at the c_____________ 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会议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 last year?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(9)I had to write a c_____________ 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作文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 about the Royal visit.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(10)What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 your c_____________ 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概念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 of an ideal society?</w:t>
      </w:r>
    </w:p>
    <w:p>
      <w:pPr>
        <w:pStyle w:val="9"/>
        <w:framePr w:wrap="auto" w:vAnchor="margin" w:hAnchor="text" w:yAlign="inline"/>
        <w:spacing w:line="36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2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．词形转换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(1) Grandpa has a large __________ (collect) of foreign coins.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(2) I was so _________ (comfort) and warm in bed that I didn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 want to get up.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(3) Radio was the pilot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 only means of _____________ (communicate).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(4) _____________ (compete) for these jobs is very fierce --- we had over 200 applicants.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(5) We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ve come to the _____________ (conclude) that he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 not for the plan.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(6) _____________ (congratulate) on your new job, Jenny.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(7) There is a __________ (connect) between pollution and the death of trees.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(8) A new nuclear power station is now under _____________ (construct).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(9) I want to thank everyone who has _____________ (courage) and supported me.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(10) I have every _____________ (confident) in you and your ability.</w:t>
      </w:r>
    </w:p>
    <w:p>
      <w:pPr>
        <w:pStyle w:val="9"/>
        <w:framePr w:wrap="auto" w:vAnchor="margin" w:hAnchor="text" w:yAlign="inline"/>
        <w:spacing w:line="36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3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．单项选择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(1)The news will _____________ as no surprise to his colleagues.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A. connect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>B. come    C. conclude      D. contain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(2)The landlady came around once a month to _____________ the rent.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A. collect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>B. ask   C. commit    D. confirm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(3)I thought I'd go over and _________ her company so that she didn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 feel lonely.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A. do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>B. stay   C. remain    D. keep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(4)___________ to our small flat, Bill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 house seemed like a palace.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Compare    B. Comparing    C. To compare     D. Compared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(5)Meg realized she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d been a ________ fool.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  <w:lang w:val="fr-FR"/>
        </w:rPr>
      </w:pPr>
      <w:r>
        <w:rPr>
          <w:rFonts w:ascii="Times New Roman" w:hAnsi="Times New Roman"/>
          <w:color w:val="auto"/>
          <w:u w:color="000000"/>
          <w:rtl w:val="0"/>
          <w:lang w:val="fr-FR"/>
        </w:rPr>
        <w:t>A. complete    B. commercial     C. content       D. constant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(6) _____________ I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m concerned, you can forget about it.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As long as   B. On condition that     C. As far as     D. In case of</w:t>
      </w:r>
    </w:p>
    <w:p>
      <w:pPr>
        <w:pStyle w:val="9"/>
        <w:framePr w:wrap="auto" w:vAnchor="margin" w:hAnchor="text" w:yAlign="inline"/>
        <w:tabs>
          <w:tab w:val="left" w:pos="8445"/>
        </w:tabs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(7) Dress well for a job interview became first impression really do __________.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A. count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>B. correspond     C. convince      D. important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(8) ---She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 moving to Alaska.    ---Really? __________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And you?          B. How come?       C. How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 it going?     D. How about?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(9)He _____________, but he chose to stand and fight.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A. escaped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    B. did escape      C. might escape      D. could have escaped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(10) _____________ me if I'm wrong, but haven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 we met before?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Correct    B. Correcting     C. To correct      D. Having corrected</w:t>
      </w:r>
    </w:p>
    <w:p>
      <w:pPr>
        <w:pStyle w:val="9"/>
        <w:framePr w:wrap="auto" w:vAnchor="margin" w:hAnchor="text" w:yAlign="inline"/>
        <w:spacing w:line="36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 xml:space="preserve">4.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词组填空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 xml:space="preserve"> 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写到作业本上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)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on the contrary, concentrate on, be concerned about, be content with, a couple of,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under control, connected to, comment on, consist of, convince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…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of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(1)Turn off the TV, so you can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your homework.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(2)The police have refused to _____________ the investigation until it is completed.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(3)Zoo officials _____________ the mother elephant, which is badly ill.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(4)The International Olympic Committee _____________ members from many countries.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(5)I _____________ my job, my home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，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and my family. I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m happy and satisfied.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(6)Her voice is _____________, but she is almost shaking with anger.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(7)The government is trying to __________ the local people__________ the safety of the nuclear power station.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(8)What I need now is a computer _____________ the Internet.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(9)It wasn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 a good thing; _____________, it was a huge mistake.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(10)I'd just like to ask you __________________ questions before you go.</w:t>
      </w:r>
    </w:p>
    <w:p>
      <w:pPr>
        <w:pStyle w:val="9"/>
        <w:framePr w:wrap="auto" w:vAnchor="margin" w:hAnchor="text" w:yAlign="inline"/>
        <w:spacing w:line="360" w:lineRule="exact"/>
        <w:ind w:left="144" w:right="336" w:hanging="144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5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．句子翻译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 xml:space="preserve"> 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写到作业本上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)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1)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他祝贺我取得好成绩。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(congratulate)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2)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这兄弟俩没有什么相同之处。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(common)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3)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许多人在竞争这份工作。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(compete)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4)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从他的话中我们得出结论：他不赞成这个计划。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(conclude)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5)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这次调查将会用英语进行。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(conduct)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6)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那个传言后来得到了证实。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(confirm)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7)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注意不要把质量和数量混淆了。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(confuse)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8)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你有没有考虑过买一辆新车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?(consider)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9)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移民在许多方面都对英国文化有所贡献。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(contribute)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10)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那个错误几乎使他丧命。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(cost)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</w:p>
    <w:p>
      <w:pPr>
        <w:pStyle w:val="9"/>
        <w:framePr w:wrap="auto" w:vAnchor="margin" w:hAnchor="text" w:yAlign="inline"/>
        <w:spacing w:line="400" w:lineRule="exact"/>
        <w:ind w:right="336"/>
        <w:jc w:val="center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u w:color="000000"/>
        </w:rPr>
      </w:pPr>
      <w:r>
        <w:rPr>
          <w:rFonts w:hint="eastAsia" w:eastAsia="宋体"/>
          <w:color w:val="auto"/>
          <w:sz w:val="28"/>
          <w:szCs w:val="28"/>
          <w:u w:color="000000"/>
          <w:rtl w:val="0"/>
          <w:lang w:val="zh-TW" w:eastAsia="zh-TW"/>
        </w:rPr>
        <w:t>高考英语</w:t>
      </w:r>
      <w:r>
        <w:rPr>
          <w:rFonts w:ascii="Times New Roman" w:hAnsi="Times New Roman"/>
          <w:b/>
          <w:bCs/>
          <w:color w:val="auto"/>
          <w:sz w:val="28"/>
          <w:szCs w:val="28"/>
          <w:u w:color="000000"/>
          <w:rtl w:val="0"/>
          <w:lang w:val="en-US"/>
        </w:rPr>
        <w:t>3500</w:t>
      </w:r>
      <w:r>
        <w:rPr>
          <w:rFonts w:hint="eastAsia" w:eastAsia="宋体"/>
          <w:color w:val="auto"/>
          <w:sz w:val="28"/>
          <w:szCs w:val="28"/>
          <w:u w:color="000000"/>
          <w:rtl w:val="0"/>
          <w:lang w:val="zh-TW" w:eastAsia="zh-TW"/>
        </w:rPr>
        <w:t>单词配套练习</w:t>
      </w:r>
    </w:p>
    <w:p>
      <w:pPr>
        <w:pStyle w:val="9"/>
        <w:framePr w:wrap="auto" w:vAnchor="margin" w:hAnchor="text" w:yAlign="inline"/>
        <w:spacing w:line="400" w:lineRule="exact"/>
        <w:ind w:right="336"/>
        <w:jc w:val="center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hint="eastAsia" w:eastAsia="宋体"/>
          <w:color w:val="auto"/>
          <w:u w:color="000000"/>
          <w:rtl w:val="0"/>
          <w:lang w:val="zh-TW" w:eastAsia="zh-TW"/>
        </w:rPr>
        <w:t>第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7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课时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(</w:t>
      </w:r>
      <w:r>
        <w:rPr>
          <w:rFonts w:ascii="Times New Roman" w:hAnsi="Times New Roman"/>
          <w:i/>
          <w:iCs/>
          <w:color w:val="auto"/>
          <w:u w:color="000000"/>
          <w:rtl w:val="0"/>
          <w:lang w:val="en-US"/>
        </w:rPr>
        <w:t>course</w:t>
      </w:r>
      <w:r>
        <w:rPr>
          <w:rFonts w:hint="default" w:ascii="Times New Roman" w:hAnsi="Times New Roman"/>
          <w:i/>
          <w:iCs/>
          <w:color w:val="auto"/>
          <w:u w:color="000000"/>
          <w:rtl w:val="0"/>
          <w:lang w:val="en-US"/>
        </w:rPr>
        <w:t>—</w:t>
      </w:r>
      <w:r>
        <w:rPr>
          <w:rFonts w:ascii="Times New Roman" w:hAnsi="Times New Roman"/>
          <w:i/>
          <w:iCs/>
          <w:color w:val="auto"/>
          <w:u w:color="000000"/>
          <w:rtl w:val="0"/>
          <w:lang w:val="en-US"/>
        </w:rPr>
        <w:t>dig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)</w:t>
      </w:r>
    </w:p>
    <w:p>
      <w:pPr>
        <w:pStyle w:val="9"/>
        <w:framePr w:wrap="auto" w:vAnchor="margin" w:hAnchor="text" w:yAlign="inline"/>
        <w:spacing w:line="40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1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．单词拼写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(1) The plane had to change c_________ to avoid the storm.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(2) D___________ is sweet food served after the main part of a meal.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(3) The movie ET is about a c________________ from outer space.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(4) It is the c________________ for people to shake hands the first time they meet.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(5) The temperature dropped to five d___________ Centigrade.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(6) Tom gave the police a d_____________(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描述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 of his lost car.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(7) She hired a d__________(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侦探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 to find out the true facts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(8) 118 people were killed in the plane c______________(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坠毁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(9) Guess the meaning of an unknown word before looking it up in a d___________(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字典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(10) The man is a violent and dangerous c__________________(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罪犯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).</w:t>
      </w:r>
    </w:p>
    <w:p>
      <w:pPr>
        <w:pStyle w:val="9"/>
        <w:framePr w:wrap="auto" w:vAnchor="margin" w:hAnchor="text" w:yAlign="inline"/>
        <w:spacing w:line="40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</w:p>
    <w:p>
      <w:pPr>
        <w:pStyle w:val="9"/>
        <w:framePr w:wrap="auto" w:vAnchor="margin" w:hAnchor="text" w:yAlign="inline"/>
        <w:spacing w:line="40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2.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单项选择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(1) His book on European history _______________ the period from 1914 to 2001.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covers       B. about       C. crosses       D. deals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(2) In winter, the town is often _______________ by snow.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cut in       B. cut off       C. cut up        D. cut down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(3) At this rate, the forest will be completely _______________ within the next 30 years.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damaged    B. ruined     C. spoiled      D. destroyed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(4) Only a few journalists _______________ the story, which was about the president.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dared covered    B. dare covered    C. dare to cover    D. dared to cover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(5) According to the research, big companies often delay _______________ their bills.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A. paying     B. to pay     C. having paid      D. to be paid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(6) They demanded that the government _______________ all political prisoners.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freed       B. free       C. would free       D. was free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(7) The young children had difficulty _______________ the theory.            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、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understand    B. to understand    C. understanding     D. of understanding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(8) ---How long are you staying?         ---l don't know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_______________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That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 it     B. It depends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   C. Here it is    D. It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 a deal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(9) Hundreds of soldiers died while _______________ the town.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defending     B. to defend   C. defending for   D. to defend against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(10) ---You really weren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 very nice to her.    ---Well, she _______________ it!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delivered     B. declared    C. deserved     D. determined</w:t>
      </w:r>
    </w:p>
    <w:p>
      <w:pPr>
        <w:pStyle w:val="9"/>
        <w:framePr w:wrap="auto" w:vAnchor="margin" w:hAnchor="text" w:yAlign="inline"/>
        <w:spacing w:line="40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</w:p>
    <w:p>
      <w:pPr>
        <w:pStyle w:val="9"/>
        <w:framePr w:wrap="auto" w:vAnchor="margin" w:hAnchor="text" w:yAlign="inline"/>
        <w:spacing w:line="40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3.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选词填空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12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damp   cross   diet   dial    deliver   damage   design   describe  cycle  debate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(1) Lyn always seems to be on a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; she wants to get thinner.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(2) I called you last night, but I think I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the wrong number.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(3) The course is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to help students develop their speaking skills.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(4) Could you try and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the man you saw? We want some details about him.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(5) As a boy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，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Ralph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newspapers on a bicycle to earn some money.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(6) Smoking can severely___________ your health.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(7) Don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 put that shirt on. It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 still ________________.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(8) He was hit by a car when he tried to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over the road.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(9) ____________ isn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 only good for the environment; it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 a great form of exercise too.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(10) They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re ______________ whether it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 right to test new medicines on animals.</w:t>
      </w:r>
    </w:p>
    <w:p>
      <w:pPr>
        <w:pStyle w:val="9"/>
        <w:framePr w:wrap="auto" w:vAnchor="margin" w:hAnchor="text" w:yAlign="inline"/>
        <w:spacing w:line="40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</w:p>
    <w:p>
      <w:pPr>
        <w:pStyle w:val="9"/>
        <w:framePr w:wrap="auto" w:vAnchor="margin" w:hAnchor="text" w:yAlign="inline"/>
        <w:spacing w:line="40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4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．句子翻译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 xml:space="preserve"> 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写到作业本上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)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1)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她双手掩面。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(cover)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2)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科学家对宇宙是怎样形成的有分歧。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(create)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3)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医生，你能治好他这个病吗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?(cure)  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4)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孩子们围成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—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个圈在跳舞。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(dance)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5)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这一习俗可以追溯到几百年前。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(date)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6)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价格下降了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5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％。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(decrease)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7)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他是你可以信任的人。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(depend)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8)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航班延误了两个小时。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(delay)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9)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她全力倾注于自己的事业。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(devote)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10)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结果与我们所期望的不一样。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(different)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</w:p>
    <w:p>
      <w:pPr>
        <w:pStyle w:val="9"/>
        <w:framePr w:wrap="auto" w:vAnchor="margin" w:hAnchor="text" w:yAlign="inline"/>
        <w:spacing w:line="400" w:lineRule="exact"/>
        <w:ind w:left="141" w:right="336" w:firstLine="1792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</w:p>
    <w:p>
      <w:pPr>
        <w:pStyle w:val="9"/>
        <w:framePr w:wrap="auto" w:vAnchor="margin" w:hAnchor="text" w:yAlign="inline"/>
        <w:spacing w:line="400" w:lineRule="exact"/>
        <w:ind w:right="336"/>
        <w:jc w:val="center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u w:color="000000"/>
        </w:rPr>
      </w:pPr>
      <w:r>
        <w:rPr>
          <w:rFonts w:hint="eastAsia" w:eastAsia="宋体"/>
          <w:color w:val="auto"/>
          <w:sz w:val="28"/>
          <w:szCs w:val="28"/>
          <w:u w:color="000000"/>
          <w:rtl w:val="0"/>
          <w:lang w:val="zh-TW" w:eastAsia="zh-TW"/>
        </w:rPr>
        <w:t>高考英语</w:t>
      </w:r>
      <w:r>
        <w:rPr>
          <w:rFonts w:ascii="Times New Roman" w:hAnsi="Times New Roman"/>
          <w:b/>
          <w:bCs/>
          <w:color w:val="auto"/>
          <w:sz w:val="28"/>
          <w:szCs w:val="28"/>
          <w:u w:color="000000"/>
          <w:rtl w:val="0"/>
          <w:lang w:val="en-US"/>
        </w:rPr>
        <w:t>3500</w:t>
      </w:r>
      <w:r>
        <w:rPr>
          <w:rFonts w:hint="eastAsia" w:eastAsia="宋体"/>
          <w:color w:val="auto"/>
          <w:sz w:val="28"/>
          <w:szCs w:val="28"/>
          <w:u w:color="000000"/>
          <w:rtl w:val="0"/>
          <w:lang w:val="zh-TW" w:eastAsia="zh-TW"/>
        </w:rPr>
        <w:t>单词配套练习</w:t>
      </w:r>
    </w:p>
    <w:p>
      <w:pPr>
        <w:pStyle w:val="9"/>
        <w:framePr w:wrap="auto" w:vAnchor="margin" w:hAnchor="text" w:yAlign="inline"/>
        <w:spacing w:line="400" w:lineRule="exact"/>
        <w:ind w:left="139" w:right="336" w:hanging="139"/>
        <w:jc w:val="center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hint="eastAsia" w:eastAsia="宋体"/>
          <w:color w:val="auto"/>
          <w:u w:color="000000"/>
          <w:rtl w:val="0"/>
          <w:lang w:val="zh-TW" w:eastAsia="zh-TW"/>
        </w:rPr>
        <w:t>第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8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课时（</w:t>
      </w:r>
      <w:r>
        <w:rPr>
          <w:rFonts w:ascii="Times New Roman" w:hAnsi="Times New Roman"/>
          <w:i/>
          <w:iCs/>
          <w:color w:val="auto"/>
          <w:u w:color="000000"/>
          <w:rtl w:val="0"/>
          <w:lang w:val="en-US"/>
        </w:rPr>
        <w:t>digest ~ electronic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</w:t>
      </w:r>
    </w:p>
    <w:p>
      <w:pPr>
        <w:pStyle w:val="9"/>
        <w:framePr w:wrap="auto" w:vAnchor="margin" w:hAnchor="text" w:yAlign="inline"/>
        <w:spacing w:line="36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1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．单词拼写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(1) Hawking suffers from a rare d________ of the brain.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(2) Compared to other applicants, your main d_________ is lack of job experience.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(3) California is often stricken by natural d_________ such as floods and earthquakes.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(4) The exam result was not good as he expected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；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he was very d_____________.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(5) Club members get a 15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％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d_____________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，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much lower than the regular price.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(6) According to the survey, half the marriages in this country end in d__________. 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离婚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(7) She was so d____________(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醉酒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)that she could hardly stand up.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(8) Plans to build a chemical factory could threaten the c__________ 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生态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)of the island.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(9) She lives in a really beautiful apartment d____________(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市中心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(10) Their apartment is in the Chongwen D____________ 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区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)of Beijing.</w:t>
      </w:r>
    </w:p>
    <w:p>
      <w:pPr>
        <w:pStyle w:val="9"/>
        <w:framePr w:wrap="auto" w:vAnchor="margin" w:hAnchor="text" w:yAlign="inline"/>
        <w:spacing w:line="36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2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．词形变化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(1) Eric works as a ___________(direct)and manages a big IT company.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(2) David goes to a special school for ___________ (disable)children.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(3) A lot of players get ___________ (discourage)and quit.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(4) He made the ___________ (discover) that bees can communicate with each other.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(5) His wife is the ___________ (edit)of a local newspaper.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(6) Parents all hope their children will get a good ___________ (educate).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(7) We need more money to buy ___________ (electric) equipment.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(8) The delay of the flight was ___________ (disappoint) news for the travelers.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(9) The class will be ___________ (dismiss)early today.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(10) Dogs were barking somewhere in the ___________ (distance).</w:t>
      </w:r>
    </w:p>
    <w:p>
      <w:pPr>
        <w:pStyle w:val="9"/>
        <w:framePr w:wrap="auto" w:vAnchor="margin" w:hAnchor="text" w:yAlign="inline"/>
        <w:spacing w:line="36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3.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单项选择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(1) It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 the kind of book you can ___________; you don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 need to read the whole book.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dip into      B. divide into   C. put into   D. get into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(2) My father is a lawyer, and he discouraged me _________ entering the field.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into       B. of       C. out of        D. from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(3) You would be unlucky to see sharks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，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but these are no problem if you don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 ______them.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disappoint       B. disturb       C. discourage    D. discover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(4) The shy boy dislikes ___________the center of attention.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is       B. to be       C. being        D. is being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(5) You can complain, but I doubt ___________it'll make any difference.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A. what    B. though      C. weather     D. if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(6) Jack, Helen, and ___________went on holiday together.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a half dozen others    B. half a dozen others   C. a half dozen of others     D. half a dozen of others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(7) Can you ___________the kids while making breakfast?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wear       B. have on       C. dress       D. put on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(8) I can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 wait to get my exam result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All this waiting is driving me ___________.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mad       B. madly       C. eager        D. eagerly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(9) My paper is ___________next Monday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；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it has to be given to my teacher by then.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due       B. clue       C. distant       D. direct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(10) The house is now worth ___________we paid for it.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the amount double      B. the double amount    C. amount double the   D. double the amount</w:t>
      </w:r>
    </w:p>
    <w:p>
      <w:pPr>
        <w:pStyle w:val="9"/>
        <w:framePr w:wrap="auto" w:vAnchor="margin" w:hAnchor="text" w:yAlign="inline"/>
        <w:spacing w:line="36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4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．选词填空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 xml:space="preserve"> 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写到作业本上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)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drag    dry    draw    drop  dive   edge  direct   discover   distinguish  document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(1) Go and ask the policeman --he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ll ___________ you to the freeway.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(2) Pick up your chairs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，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children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Don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t ___________ them along the floor.             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、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(3) Keep away from the ___________ of the cliff --- you might fall.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(4) We built a fire to get ourselves warm and ___________our clothes.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(5) As soon as she saw him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，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she ___________ her suitcases and ran towards him.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(6) The sailor ___________ off the rock into the sea.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(7) Fire officers are trying to ___________ the cause of the fire.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(8) A baby soon learns to ___________ its mother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 face from other adults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 xml:space="preserve">’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faces.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(9) Several secret ___________ went missing from the manager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 office.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(10) This made it difficult to ___________conclusions.</w:t>
      </w:r>
    </w:p>
    <w:p>
      <w:pPr>
        <w:pStyle w:val="9"/>
        <w:framePr w:wrap="auto" w:vAnchor="margin" w:hAnchor="text" w:yAlign="inline"/>
        <w:spacing w:line="40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 xml:space="preserve">5.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句子翻译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 xml:space="preserve"> 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写到作业本上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)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1)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他用手指在混合物中蘸了一下。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(dip)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2)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他尊重那些与他意见不一致的人。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(disagree)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3)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我把这个比萨饼分成了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3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部分。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(divide)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4)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这些歌曲可以从互联网上免费下载。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(download)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5)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男朋友叫她穿上最好看的连衣裙。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(dress)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6)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他再次当选为美同总统。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(elect)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7)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我知道你不喜欢她，但请尽力保持礼貌。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(effort)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8)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我从未怀疑过她会来。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(doubt)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9)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小心，油漆还未干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!(dry)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sz w:val="18"/>
          <w:szCs w:val="18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10)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他在美国接受的教育。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(educate)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right="336"/>
        <w:jc w:val="center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u w:color="000000"/>
        </w:rPr>
      </w:pPr>
      <w:r>
        <w:rPr>
          <w:rFonts w:hint="eastAsia" w:eastAsia="宋体"/>
          <w:color w:val="auto"/>
          <w:sz w:val="28"/>
          <w:szCs w:val="28"/>
          <w:u w:color="000000"/>
          <w:rtl w:val="0"/>
          <w:lang w:val="zh-TW" w:eastAsia="zh-TW"/>
        </w:rPr>
        <w:t>高考英语</w:t>
      </w:r>
      <w:r>
        <w:rPr>
          <w:rFonts w:ascii="Times New Roman" w:hAnsi="Times New Roman"/>
          <w:b/>
          <w:bCs/>
          <w:color w:val="auto"/>
          <w:sz w:val="28"/>
          <w:szCs w:val="28"/>
          <w:u w:color="000000"/>
          <w:rtl w:val="0"/>
          <w:lang w:val="en-US"/>
        </w:rPr>
        <w:t>3500</w:t>
      </w:r>
      <w:r>
        <w:rPr>
          <w:rFonts w:hint="eastAsia" w:eastAsia="宋体"/>
          <w:color w:val="auto"/>
          <w:sz w:val="28"/>
          <w:szCs w:val="28"/>
          <w:u w:color="000000"/>
          <w:rtl w:val="0"/>
          <w:lang w:val="zh-TW" w:eastAsia="zh-TW"/>
        </w:rPr>
        <w:t>单词配套练习</w:t>
      </w:r>
    </w:p>
    <w:p>
      <w:pPr>
        <w:pStyle w:val="9"/>
        <w:framePr w:wrap="auto" w:vAnchor="margin" w:hAnchor="text" w:yAlign="inline"/>
        <w:spacing w:line="400" w:lineRule="exact"/>
        <w:ind w:right="336"/>
        <w:jc w:val="center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hint="eastAsia" w:eastAsia="宋体"/>
          <w:color w:val="auto"/>
          <w:u w:color="000000"/>
          <w:rtl w:val="0"/>
          <w:lang w:val="zh-TW" w:eastAsia="zh-TW"/>
        </w:rPr>
        <w:t>第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9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课时（</w:t>
      </w:r>
      <w:r>
        <w:rPr>
          <w:rFonts w:ascii="Times New Roman" w:hAnsi="Times New Roman"/>
          <w:i/>
          <w:iCs/>
          <w:color w:val="auto"/>
          <w:u w:color="000000"/>
          <w:rtl w:val="0"/>
          <w:lang w:val="en-US"/>
        </w:rPr>
        <w:t>elegant-favor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</w:t>
      </w:r>
    </w:p>
    <w:p>
      <w:pPr>
        <w:pStyle w:val="9"/>
        <w:framePr w:wrap="auto" w:vAnchor="margin" w:hAnchor="text" w:yAlign="inline"/>
        <w:spacing w:line="40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1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．单词拼写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1. He was trying to e________ me by asking me questions I couldn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 answer.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2. In an e_________, dial 911 for police, the fire department or an ambulance.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3. You should check all your electrical e_________ regularly.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4. Recycling paper and cans is an easy way to protect the e__________.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5. She tore open the e____________ and frantically read the letter.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6. Clothes, the e_____________ 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皇帝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 thought, made him what he was.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7. The  e_________  was unable to explain why the cars were to slow.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8. To my surprise, many police were standing at the main e_______ to the school.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9. It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 your f________ 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过错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 that we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re late.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10. The e___________ 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展览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 of works by the new painter opens next week.</w:t>
      </w:r>
    </w:p>
    <w:p>
      <w:pPr>
        <w:pStyle w:val="9"/>
        <w:framePr w:wrap="auto" w:vAnchor="margin" w:hAnchor="text" w:yAlign="inline"/>
        <w:spacing w:line="40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</w:p>
    <w:p>
      <w:pPr>
        <w:pStyle w:val="9"/>
        <w:framePr w:wrap="auto" w:vAnchor="margin" w:hAnchor="text" w:yAlign="inline"/>
        <w:spacing w:line="40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 xml:space="preserve">2.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单项选择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1. Your choice may make a difference in _________ life.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someone else     B. someone else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    C. else someone   D. someone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 else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2. The experts suggest that the new teaching methods be ______ in the classroom.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employed     B. equipped     C. existed    D. favored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3. How do you enjoy ______ your weekend?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spend    B spending    C. to spend     D. are spending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4. The woman _______ politics in 1996, and two years later she was made president.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entered     B. explored     C. excited    D. envied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5. He ______ death in the car accident.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escaped narrow    B. narrowly escaped    C. escaped extremely  D extremely escaped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6. Families, ______ those with young children, benefit form the program.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equally    B especially    C fairly      D extraordinarily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7. --- You hate Jim, don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 you?   --- __________. I just think he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 a bit annoying, that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 all.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That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 it    B. It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 up to you    C. No way      D Not exactly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8. The rich woman had nothing to do except ______ money.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spend      B. spending    C. spent    D. to spend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9. He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 never tried to hide the fact _______ he spent time in prison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how      B. whether     C. that    D. /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10. Do you expect _______ to be a chance that you can go abroad for further education?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it     B. what      C. when     D. there</w:t>
      </w:r>
    </w:p>
    <w:p>
      <w:pPr>
        <w:pStyle w:val="9"/>
        <w:framePr w:wrap="auto" w:vAnchor="margin" w:hAnchor="text" w:yAlign="inline"/>
        <w:spacing w:line="40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</w:p>
    <w:p>
      <w:pPr>
        <w:pStyle w:val="9"/>
        <w:framePr w:wrap="auto" w:vAnchor="margin" w:hAnchor="text" w:yAlign="inline"/>
        <w:spacing w:line="40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3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．选词填空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 xml:space="preserve"> 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写到作业本上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)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examine   exit   export   evidence  fare   fade   fall  explore  enjoyable   essay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1. When we camped in the sands, it grew colder as night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2. The Canadian visitors decided to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Beijing by bike.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3. Many teachers think games can make learning more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4. A one-week holiday in Majorca costs $779 including air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5. An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differs in form from a poem.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6. Do you have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that this treatment works? I doubt it.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7. Experts who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the painting believe it is real.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8. An emergency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is a special door used only when there is a fire.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9. Wheat is one of the country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s chief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and is mostly sold to Asian countries.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10. Over the years the green paint had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.</w:t>
      </w:r>
    </w:p>
    <w:p>
      <w:pPr>
        <w:pStyle w:val="9"/>
        <w:framePr w:wrap="auto" w:vAnchor="margin" w:hAnchor="text" w:yAlign="inline"/>
        <w:spacing w:line="40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4.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句子翻译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 xml:space="preserve"> 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写到作业本上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)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快点，否则你就要迟到了。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(else)         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老师鼓励我们多练习。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(encourage) 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我们都羡慕他的新汽车。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(envy)          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其他星球上有生命吗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?(exist) 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5)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语言无法表达我高兴的心情。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(express).    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6)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他未能履行诺言。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(fail) 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7)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不要让婴儿受到阳光的照射。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(expose)     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8)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价格降低了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15%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(fall) 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9)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不要对我期望过高。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(expect)             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10)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城里到处有炸弹爆炸。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(explode) 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right="336"/>
        <w:jc w:val="center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u w:color="000000"/>
        </w:rPr>
      </w:pPr>
      <w:r>
        <w:rPr>
          <w:rFonts w:hint="eastAsia" w:eastAsia="宋体"/>
          <w:color w:val="auto"/>
          <w:sz w:val="28"/>
          <w:szCs w:val="28"/>
          <w:u w:color="000000"/>
          <w:rtl w:val="0"/>
          <w:lang w:val="zh-TW" w:eastAsia="zh-TW"/>
        </w:rPr>
        <w:t>高考英语</w:t>
      </w:r>
      <w:r>
        <w:rPr>
          <w:rFonts w:ascii="Times New Roman" w:hAnsi="Times New Roman"/>
          <w:b/>
          <w:bCs/>
          <w:color w:val="auto"/>
          <w:sz w:val="28"/>
          <w:szCs w:val="28"/>
          <w:u w:color="000000"/>
          <w:rtl w:val="0"/>
          <w:lang w:val="en-US"/>
        </w:rPr>
        <w:t>3500</w:t>
      </w:r>
      <w:r>
        <w:rPr>
          <w:rFonts w:hint="eastAsia" w:eastAsia="宋体"/>
          <w:color w:val="auto"/>
          <w:sz w:val="28"/>
          <w:szCs w:val="28"/>
          <w:u w:color="000000"/>
          <w:rtl w:val="0"/>
          <w:lang w:val="zh-TW" w:eastAsia="zh-TW"/>
        </w:rPr>
        <w:t>单词配套练习</w:t>
      </w:r>
    </w:p>
    <w:p>
      <w:pPr>
        <w:pStyle w:val="9"/>
        <w:framePr w:wrap="auto" w:vAnchor="margin" w:hAnchor="text" w:yAlign="inline"/>
        <w:spacing w:line="400" w:lineRule="exact"/>
        <w:ind w:right="336"/>
        <w:jc w:val="center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hint="eastAsia" w:eastAsia="宋体"/>
          <w:color w:val="auto"/>
          <w:u w:color="000000"/>
          <w:rtl w:val="0"/>
          <w:lang w:val="zh-TW" w:eastAsia="zh-TW"/>
        </w:rPr>
        <w:t>第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10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课时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</w:t>
      </w:r>
      <w:r>
        <w:rPr>
          <w:rFonts w:ascii="Times New Roman" w:hAnsi="Times New Roman"/>
          <w:i/>
          <w:iCs/>
          <w:color w:val="auto"/>
          <w:u w:color="000000"/>
          <w:rtl w:val="0"/>
          <w:lang w:val="en-US"/>
        </w:rPr>
        <w:t>favorite --- fundamental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</w:t>
      </w:r>
    </w:p>
    <w:p>
      <w:pPr>
        <w:pStyle w:val="9"/>
        <w:framePr w:wrap="auto" w:vAnchor="margin" w:hAnchor="text" w:yAlign="inline"/>
        <w:spacing w:line="40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1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．单词拼写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1. --- What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 your f_______ color?   --- I like blue best.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2. Jerry is very thin; she is as light as a f_________ to carry.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3. Christmas is one of the main f_______ in Europe.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4. About 40 million f_________ visited the US last year; they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re mostly from European countries.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5. As a f_________ business traveler, I have spent many nights in hotel rooms.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6. Mother kissed his f_________ 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前额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 and cheeks.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7. We do not have the  f________ to do just what we like.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8. The  f_________ 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前任的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 US president will give us a speech.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9. Many people have trouble sleeping after a long f_________ 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飞行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10. Fifty f___________ 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渔民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 were killed in the thunderstorm.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</w:p>
    <w:p>
      <w:pPr>
        <w:pStyle w:val="9"/>
        <w:framePr w:wrap="auto" w:vAnchor="margin" w:hAnchor="text" w:yAlign="inline"/>
        <w:spacing w:line="40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 xml:space="preserve">2.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单项选择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1. --- I feel so bad about upsetting your plans.   --- Oh, _____. It really doesn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 matter.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come on    B. forget it     C. go ahead    D. it depends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2. Would you mind going to ______ the kids from school?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carry    B. fetch   C. take    D. obtain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3. We can advise the manger, but in the end, it is he who has the ____________ say.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female    B. fond     C. final     D full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4. The jacket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 fine, but the trousers ___________.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 .are fit     B. aren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 fit    C. fit    D. don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 fit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5. ________ the instructions very carefully when ______________filling in the form.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Follow    B. Following    C. Followed    D. To follow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6. Because of _________ competition, prices of food are likely to drop.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federal    B. fierce    C. friendly    D. fundament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7. It __________ wonderful to lie on the beach and enjoy the sunshine.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feels    B. is felt    C. is feeling   D. is to feel.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8. It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 ___________ in this house. Can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 I turn on the heating?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 freezing cold     B. frozen cold     C. freezing coldly   D. frozen coldly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9. He hopes his wife can come back and make a ____________ start.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foggy          B. fierce        C. fresh         D. flexible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10. ___________, everything ___________ all right in the end.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Fortunate; worked out              B. Fortunately; worked out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C. Fortunate; figured out              D. Fortunately; figured out</w:t>
      </w:r>
    </w:p>
    <w:p>
      <w:pPr>
        <w:pStyle w:val="9"/>
        <w:framePr w:wrap="auto" w:vAnchor="margin" w:hAnchor="text" w:yAlign="inline"/>
        <w:spacing w:line="40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</w:p>
    <w:p>
      <w:pPr>
        <w:pStyle w:val="9"/>
        <w:framePr w:wrap="auto" w:vAnchor="margin" w:hAnchor="text" w:yAlign="inline"/>
        <w:spacing w:line="40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3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．选词填空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 xml:space="preserve"> 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写到作业本上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)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form   fool    forecast    fear    fee   fellow    field    fine    firm   function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1. Police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that there may be further terrorist attacks.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2. The entrance</w:t>
      </w:r>
      <w:r>
        <w:rPr>
          <w:rFonts w:ascii="Times New Roman" w:hAnsi="Times New Roman"/>
          <w:i/>
          <w:iCs/>
          <w:color w:val="auto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to the park have gone up by 50%.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3. He said a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named Leroy was the best pilot.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4. Cole is the most famous expert in the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of engineering.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5. The driver was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$300 for careless driving.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6. Corey was always a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believer in God.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7. You can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t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me --- I know he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 already given you the money.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8. According to the weather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, it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 going to stay hot for the rest of the week.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9. The alarm system was not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when the paintings were stolen.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10. Love and trust should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the basis of a marriage.</w:t>
      </w:r>
    </w:p>
    <w:p>
      <w:pPr>
        <w:pStyle w:val="9"/>
        <w:framePr w:wrap="auto" w:vAnchor="margin" w:hAnchor="text" w:yAlign="inline"/>
        <w:spacing w:line="40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</w:p>
    <w:p>
      <w:pPr>
        <w:pStyle w:val="9"/>
        <w:framePr w:wrap="auto" w:vAnchor="margin" w:hAnchor="text" w:yAlign="inline"/>
        <w:spacing w:line="40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4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．句子翻译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 xml:space="preserve"> 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写到作业本上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)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你害怕什么？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(frighten)                   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他忘记关灯了。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(forget) 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由于政治原因他被迫离开了祖国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.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(force)   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他把报纸叠起来递给了我。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(fold)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5)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我不能把注意力集中在工作上。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(focus)    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6)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你们的结婚日期定了没有？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(fix) 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7)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这个大学由亨利建于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1840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年。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(found)      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8)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血由他额头上的伤口流出来。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(flow) 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9)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他不适合这个工作。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(fit)                  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10)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汤姆还没有读完这本小说。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(finish) 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right="336"/>
        <w:jc w:val="center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u w:color="000000"/>
        </w:rPr>
      </w:pPr>
      <w:r>
        <w:rPr>
          <w:rFonts w:hint="eastAsia" w:eastAsia="宋体"/>
          <w:color w:val="auto"/>
          <w:sz w:val="28"/>
          <w:szCs w:val="28"/>
          <w:u w:color="000000"/>
          <w:rtl w:val="0"/>
          <w:lang w:val="zh-TW" w:eastAsia="zh-TW"/>
        </w:rPr>
        <w:t>高考英语</w:t>
      </w:r>
      <w:r>
        <w:rPr>
          <w:rFonts w:ascii="Times New Roman" w:hAnsi="Times New Roman"/>
          <w:b/>
          <w:bCs/>
          <w:color w:val="auto"/>
          <w:sz w:val="28"/>
          <w:szCs w:val="28"/>
          <w:u w:color="000000"/>
          <w:rtl w:val="0"/>
          <w:lang w:val="en-US"/>
        </w:rPr>
        <w:t>3500</w:t>
      </w:r>
      <w:r>
        <w:rPr>
          <w:rFonts w:hint="eastAsia" w:eastAsia="宋体"/>
          <w:color w:val="auto"/>
          <w:sz w:val="28"/>
          <w:szCs w:val="28"/>
          <w:u w:color="000000"/>
          <w:rtl w:val="0"/>
          <w:lang w:val="zh-TW" w:eastAsia="zh-TW"/>
        </w:rPr>
        <w:t>单词配套练习</w:t>
      </w:r>
    </w:p>
    <w:p>
      <w:pPr>
        <w:pStyle w:val="9"/>
        <w:framePr w:wrap="auto" w:vAnchor="margin" w:hAnchor="text" w:yAlign="inline"/>
        <w:spacing w:line="360" w:lineRule="exact"/>
        <w:ind w:right="336"/>
        <w:jc w:val="center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hint="eastAsia" w:eastAsia="宋体"/>
          <w:color w:val="auto"/>
          <w:u w:color="000000"/>
          <w:rtl w:val="0"/>
          <w:lang w:val="zh-TW" w:eastAsia="zh-TW"/>
        </w:rPr>
        <w:t>第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11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课时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</w:t>
      </w:r>
      <w:r>
        <w:rPr>
          <w:rFonts w:ascii="Times New Roman" w:hAnsi="Times New Roman"/>
          <w:i/>
          <w:iCs/>
          <w:color w:val="auto"/>
          <w:u w:color="000000"/>
          <w:rtl w:val="0"/>
          <w:lang w:val="en-US"/>
        </w:rPr>
        <w:t>funeral --- harvest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</w:t>
      </w:r>
    </w:p>
    <w:p>
      <w:pPr>
        <w:pStyle w:val="9"/>
        <w:framePr w:wrap="auto" w:vAnchor="margin" w:hAnchor="text" w:yAlign="inline"/>
        <w:spacing w:line="36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1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．单词拼写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(1) We parked our car in an underground g__________ near the hotel.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(2) I feel really g______________ at forgetting her birthday again.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(3) After g_______ from high school, Jayne went to engineering college.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(4) The fight started when one of the fans made rude g_______________ at a player.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(5) My friend offered to pay my plane fare, which was very g___________ of him.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(6) The f__________ 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葬礼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 will be held at St. Martin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 Church.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(7) I helped him choose the f___________ 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家具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 for his house.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(8) The boy likes eating h____________ 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汉堡包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 in KFC.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(9) The g_______________ 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政府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 has promised to cut taxes.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(10) Of all the courses, I like ______________ 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地理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 lessons best.</w:t>
      </w:r>
    </w:p>
    <w:p>
      <w:pPr>
        <w:pStyle w:val="9"/>
        <w:framePr w:wrap="auto" w:vAnchor="margin" w:hAnchor="text" w:yAlign="inline"/>
        <w:spacing w:line="36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2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．词形变化</w:t>
      </w:r>
    </w:p>
    <w:p>
      <w:pPr>
        <w:pStyle w:val="9"/>
        <w:framePr w:wrap="auto" w:vAnchor="margin" w:hAnchor="text" w:yAlign="inline"/>
        <w:numPr>
          <w:ilvl w:val="0"/>
          <w:numId w:val="5"/>
        </w:numPr>
        <w:bidi w:val="0"/>
        <w:spacing w:line="360" w:lineRule="exact"/>
        <w:ind w:right="336"/>
        <w:jc w:val="both"/>
        <w:rPr>
          <w:rFonts w:ascii="Times New Roman" w:hAnsi="Times New Roman"/>
          <w:color w:val="auto"/>
          <w:rtl w:val="0"/>
          <w:lang w:val="en-US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No pains, no ____________ (gain).</w:t>
      </w:r>
    </w:p>
    <w:p>
      <w:pPr>
        <w:pStyle w:val="9"/>
        <w:framePr w:wrap="auto" w:vAnchor="margin" w:hAnchor="text" w:yAlign="inline"/>
        <w:numPr>
          <w:ilvl w:val="0"/>
          <w:numId w:val="5"/>
        </w:numPr>
        <w:bidi w:val="0"/>
        <w:spacing w:line="360" w:lineRule="exact"/>
        <w:ind w:right="336"/>
        <w:jc w:val="both"/>
        <w:rPr>
          <w:rFonts w:ascii="Times New Roman" w:hAnsi="Times New Roman"/>
          <w:color w:val="auto"/>
          <w:rtl w:val="0"/>
          <w:lang w:val="en-US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___________ (general) speaking, the more expensive the MP3 player is, the better it is.</w:t>
      </w:r>
    </w:p>
    <w:p>
      <w:pPr>
        <w:pStyle w:val="9"/>
        <w:framePr w:wrap="auto" w:vAnchor="margin" w:hAnchor="text" w:yAlign="inline"/>
        <w:numPr>
          <w:ilvl w:val="0"/>
          <w:numId w:val="5"/>
        </w:numPr>
        <w:bidi w:val="0"/>
        <w:spacing w:line="360" w:lineRule="exact"/>
        <w:ind w:right="336"/>
        <w:jc w:val="both"/>
        <w:rPr>
          <w:rFonts w:ascii="Times New Roman" w:hAnsi="Times New Roman"/>
          <w:color w:val="auto"/>
          <w:rtl w:val="0"/>
          <w:lang w:val="en-US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He is a ____________(gift) musician.</w:t>
      </w:r>
    </w:p>
    <w:p>
      <w:pPr>
        <w:pStyle w:val="9"/>
        <w:framePr w:wrap="auto" w:vAnchor="margin" w:hAnchor="text" w:yAlign="inline"/>
        <w:numPr>
          <w:ilvl w:val="0"/>
          <w:numId w:val="5"/>
        </w:numPr>
        <w:bidi w:val="0"/>
        <w:spacing w:line="360" w:lineRule="exact"/>
        <w:ind w:right="336"/>
        <w:jc w:val="both"/>
        <w:rPr>
          <w:rFonts w:ascii="Times New Roman" w:hAnsi="Times New Roman"/>
          <w:color w:val="auto"/>
          <w:rtl w:val="0"/>
          <w:lang w:val="en-US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The chemicals are ___________________ (harm) to the environment.</w:t>
      </w:r>
    </w:p>
    <w:p>
      <w:pPr>
        <w:pStyle w:val="9"/>
        <w:framePr w:wrap="auto" w:vAnchor="margin" w:hAnchor="text" w:yAlign="inline"/>
        <w:numPr>
          <w:ilvl w:val="0"/>
          <w:numId w:val="5"/>
        </w:numPr>
        <w:bidi w:val="0"/>
        <w:spacing w:line="360" w:lineRule="exact"/>
        <w:ind w:right="336"/>
        <w:jc w:val="both"/>
        <w:rPr>
          <w:rFonts w:ascii="Times New Roman" w:hAnsi="Times New Roman"/>
          <w:color w:val="auto"/>
          <w:rtl w:val="0"/>
          <w:lang w:val="en-US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The guilty man was ____________ (hang) for murder</w:t>
      </w:r>
    </w:p>
    <w:p>
      <w:pPr>
        <w:pStyle w:val="9"/>
        <w:framePr w:wrap="auto" w:vAnchor="margin" w:hAnchor="text" w:yAlign="inline"/>
        <w:numPr>
          <w:ilvl w:val="0"/>
          <w:numId w:val="5"/>
        </w:numPr>
        <w:bidi w:val="0"/>
        <w:spacing w:line="360" w:lineRule="exact"/>
        <w:ind w:right="336"/>
        <w:jc w:val="both"/>
        <w:rPr>
          <w:rFonts w:ascii="Times New Roman" w:hAnsi="Times New Roman"/>
          <w:color w:val="auto"/>
          <w:rtl w:val="0"/>
          <w:lang w:val="en-US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As the weeks passed, I ____________ (gradual) accepted the idea of him leaving.</w:t>
      </w:r>
    </w:p>
    <w:p>
      <w:pPr>
        <w:pStyle w:val="9"/>
        <w:framePr w:wrap="auto" w:vAnchor="margin" w:hAnchor="text" w:yAlign="inline"/>
        <w:numPr>
          <w:ilvl w:val="0"/>
          <w:numId w:val="5"/>
        </w:numPr>
        <w:bidi w:val="0"/>
        <w:spacing w:line="360" w:lineRule="exact"/>
        <w:ind w:right="336"/>
        <w:jc w:val="both"/>
        <w:rPr>
          <w:rFonts w:ascii="Times New Roman" w:hAnsi="Times New Roman"/>
          <w:color w:val="auto"/>
          <w:rtl w:val="0"/>
          <w:lang w:val="en-US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Money is not the key to ______________ (happy).</w:t>
      </w:r>
    </w:p>
    <w:p>
      <w:pPr>
        <w:pStyle w:val="9"/>
        <w:framePr w:wrap="auto" w:vAnchor="margin" w:hAnchor="text" w:yAlign="inline"/>
        <w:numPr>
          <w:ilvl w:val="0"/>
          <w:numId w:val="5"/>
        </w:numPr>
        <w:bidi w:val="0"/>
        <w:spacing w:line="360" w:lineRule="exact"/>
        <w:ind w:right="336"/>
        <w:jc w:val="both"/>
        <w:rPr>
          <w:rFonts w:ascii="Times New Roman" w:hAnsi="Times New Roman"/>
          <w:color w:val="auto"/>
          <w:rtl w:val="0"/>
          <w:lang w:val="en-US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Vitamins are important for healthy ___________ (grow).</w:t>
      </w:r>
    </w:p>
    <w:p>
      <w:pPr>
        <w:pStyle w:val="9"/>
        <w:framePr w:wrap="auto" w:vAnchor="margin" w:hAnchor="text" w:yAlign="inline"/>
        <w:numPr>
          <w:ilvl w:val="0"/>
          <w:numId w:val="5"/>
        </w:numPr>
        <w:bidi w:val="0"/>
        <w:spacing w:line="360" w:lineRule="exact"/>
        <w:ind w:right="336"/>
        <w:jc w:val="both"/>
        <w:rPr>
          <w:rFonts w:ascii="Times New Roman" w:hAnsi="Times New Roman"/>
          <w:color w:val="auto"/>
          <w:rtl w:val="0"/>
          <w:lang w:val="en-US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I was looking forward to working under her expert ____________ (guide).</w:t>
      </w:r>
    </w:p>
    <w:p>
      <w:pPr>
        <w:pStyle w:val="9"/>
        <w:framePr w:wrap="auto" w:vAnchor="margin" w:hAnchor="text" w:yAlign="inline"/>
        <w:numPr>
          <w:ilvl w:val="0"/>
          <w:numId w:val="5"/>
        </w:numPr>
        <w:bidi w:val="0"/>
        <w:spacing w:line="360" w:lineRule="exact"/>
        <w:ind w:right="336"/>
        <w:jc w:val="both"/>
        <w:rPr>
          <w:rFonts w:ascii="Times New Roman" w:hAnsi="Times New Roman"/>
          <w:color w:val="auto"/>
          <w:rtl w:val="0"/>
          <w:lang w:val="en-US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Ducks, _____________ (goose), chickens and also pigeons were kept on the farm.</w:t>
      </w:r>
    </w:p>
    <w:p>
      <w:pPr>
        <w:pStyle w:val="9"/>
        <w:framePr w:wrap="auto" w:vAnchor="margin" w:hAnchor="text" w:yAlign="inline"/>
        <w:spacing w:line="36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3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．单项选择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1. --- Do you understand?   --- Yeah, we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ve ________ it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got    B. gained     C. grasped    D. guessed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2. I missed a _____________ opportunity to become a millionaire.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gold    B. golden    C. handsome      D. generous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3. As the weeks __________, I became more and more worried.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went on     B. went away      C. went by    D. went out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4. Don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 be hard ________ Jack; after all, he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s a child. 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on       B. to    C. for   D. with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5. Some people find the idea of relativity difficult to ___________. I can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 understand it, either.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give      B. handle    C. seize     D. grasp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6. Regular exercise is a good habit for kids to ___________.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develop   B. break     C. become     D. grow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7. Can you give me a ___________? I need some help. 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hand    B. game     C. harmony     D. gift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8. _________ it happens, I know someone who might be able to help you.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When     B. As       C. With     D. Whatever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9. Her confidence ____________, and soon she was able to go out driving on her own.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gained     B. grew    C. greeted    D. glared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10. She had _______ sat down when the phone rang.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nearly    B. badly   C. generally    D. hardly</w:t>
      </w:r>
    </w:p>
    <w:p>
      <w:pPr>
        <w:pStyle w:val="9"/>
        <w:framePr w:wrap="auto" w:vAnchor="margin" w:hAnchor="text" w:yAlign="inline"/>
        <w:spacing w:line="36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</w:p>
    <w:p>
      <w:pPr>
        <w:pStyle w:val="9"/>
        <w:framePr w:wrap="auto" w:vAnchor="margin" w:hAnchor="text" w:yAlign="inline"/>
        <w:spacing w:line="36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4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．选词填空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 xml:space="preserve"> 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写到作业本上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)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hand down   hand out  give away  glance at  grow up  go about  hang up  grow into  get over  give in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1) Don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 worry about Henry --- he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ll soon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the problem.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2) As the sad news, Sue tried to smile, but her voice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her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>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3) Although I disagreed, I had to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to dad --- he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 usually right anyway.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4) The man ____________ his watch and told us the time.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5) The ring was ____________ to her form her grandmother.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6) He was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leaflets to members of the audience.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7) At the end of the telephone conversation, I said goodbye and _______.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8) That little girl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a lovely young woman.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9) Boys, what do you want to be when you ____________?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10) I want to learn German but I don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 know the best way to ___________ it.</w:t>
      </w:r>
    </w:p>
    <w:p>
      <w:pPr>
        <w:pStyle w:val="9"/>
        <w:framePr w:wrap="auto" w:vAnchor="margin" w:hAnchor="text" w:yAlign="inline"/>
        <w:spacing w:line="36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</w:p>
    <w:p>
      <w:pPr>
        <w:pStyle w:val="9"/>
        <w:framePr w:wrap="auto" w:vAnchor="margin" w:hAnchor="text" w:yAlign="inline"/>
        <w:spacing w:line="36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5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．句子翻译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 xml:space="preserve"> 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写到作业本上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)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这个女孩对音乐有天赋。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(gift) 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两年前他从这个学校毕业。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(graduate)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小孩紧紧地抓住妈妈的手臂。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(grasp)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有些人对钱和权力很贪婪。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(greedy)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5)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我保证你会喜欢这部电影。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(guarantee)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6)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他因没经常去看父母而感到内疚。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(guilty)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7)Jeff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养成了完饭后散步的习惯。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(habit)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8)Tom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准时交作业了吗？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(hand)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9)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我想把这幅画挂在门旁边。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(hang)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10)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你打电话时我碰巧出去了。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(happen)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right="336"/>
        <w:jc w:val="center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u w:color="000000"/>
        </w:rPr>
      </w:pPr>
      <w:r>
        <w:rPr>
          <w:rFonts w:hint="eastAsia" w:eastAsia="宋体"/>
          <w:color w:val="auto"/>
          <w:sz w:val="28"/>
          <w:szCs w:val="28"/>
          <w:u w:color="000000"/>
          <w:rtl w:val="0"/>
          <w:lang w:val="zh-TW" w:eastAsia="zh-TW"/>
        </w:rPr>
        <w:t>高考英语</w:t>
      </w:r>
      <w:r>
        <w:rPr>
          <w:rFonts w:ascii="Times New Roman" w:hAnsi="Times New Roman"/>
          <w:b/>
          <w:bCs/>
          <w:color w:val="auto"/>
          <w:sz w:val="28"/>
          <w:szCs w:val="28"/>
          <w:u w:color="000000"/>
          <w:rtl w:val="0"/>
          <w:lang w:val="en-US"/>
        </w:rPr>
        <w:t>3500</w:t>
      </w:r>
      <w:r>
        <w:rPr>
          <w:rFonts w:hint="eastAsia" w:eastAsia="宋体"/>
          <w:color w:val="auto"/>
          <w:sz w:val="28"/>
          <w:szCs w:val="28"/>
          <w:u w:color="000000"/>
          <w:rtl w:val="0"/>
          <w:lang w:val="zh-TW" w:eastAsia="zh-TW"/>
        </w:rPr>
        <w:t>单词配套练习</w:t>
      </w:r>
    </w:p>
    <w:p>
      <w:pPr>
        <w:pStyle w:val="9"/>
        <w:framePr w:wrap="auto" w:vAnchor="margin" w:hAnchor="text" w:yAlign="inline"/>
        <w:spacing w:line="400" w:lineRule="exact"/>
        <w:ind w:right="336"/>
        <w:jc w:val="center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hint="eastAsia" w:eastAsia="宋体"/>
          <w:color w:val="auto"/>
          <w:u w:color="000000"/>
          <w:rtl w:val="0"/>
          <w:lang w:val="zh-TW" w:eastAsia="zh-TW"/>
        </w:rPr>
        <w:t>第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12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课时（</w:t>
      </w:r>
      <w:r>
        <w:rPr>
          <w:rFonts w:ascii="Times New Roman" w:hAnsi="Times New Roman"/>
          <w:i/>
          <w:iCs/>
          <w:color w:val="auto"/>
          <w:u w:color="000000"/>
          <w:rtl w:val="0"/>
          <w:lang w:val="en-US"/>
        </w:rPr>
        <w:t>hat-inn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）</w:t>
      </w:r>
    </w:p>
    <w:p>
      <w:pPr>
        <w:pStyle w:val="9"/>
        <w:framePr w:wrap="auto" w:vAnchor="margin" w:hAnchor="text" w:yAlign="inline"/>
        <w:spacing w:line="36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 xml:space="preserve">1.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单词拼写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1) We need a new h____________, who will be in charge of our school.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2) There are strong winds and heavy rain in a h___________.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3) The i__________ of the killer is still unknown; the police are trying to find out who he is.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4) 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“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To be on top of the world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 xml:space="preserve">”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is an i___________ that means 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“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to be very happy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”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5) His h______ include reading, cooking, and enjoying drama; he enjoys doing many things.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6) Two h__________ 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直升飞机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 are called into help people trapped on the island.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7) Many overseas scientists are coming back to their h______________ 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祖国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8) There was a shooting i____________ 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事件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 near here last night.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9) Heavy i______________ 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工业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 was concerned in the north of the country.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10) People on a high i_____________ should pay more tax.</w:t>
      </w:r>
    </w:p>
    <w:p>
      <w:pPr>
        <w:pStyle w:val="9"/>
        <w:framePr w:wrap="auto" w:vAnchor="margin" w:hAnchor="text" w:yAlign="inline"/>
        <w:spacing w:line="36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2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．词形变化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1. Mother worry about whether their children are getting a __________ (health) diet.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2. I kept on struggling forward, even though I knew it was ______________ (hope).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3. It is _______________ (help) to discuss your problems with your friends.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4. The job of an air ___________ (host) is to serve food and drink to passengers on a plane.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5. It was a brilliant speech --- clear, precise and ___________ (humor).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6. When it comes to job interview, first ________________ (impress) are important.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7. Nigeria gained ____________ (independent) from Britain in 1960.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8. She was taken to hospital with serious head ____________ (injury).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9. It is __________ (legal) to sell tobacco to someone under 16.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10. Is it lunch time yet? I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m getting ____________ (hunger).</w:t>
      </w:r>
    </w:p>
    <w:p>
      <w:pPr>
        <w:pStyle w:val="9"/>
        <w:framePr w:wrap="auto" w:vAnchor="margin" w:hAnchor="text" w:yAlign="inline"/>
        <w:spacing w:line="360" w:lineRule="exact"/>
        <w:ind w:right="336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3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单项选择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1. --- Stop walking up and down like that!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--- I can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 ________ it --- I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m really nervous.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hide   B. help    C. increase    D. ignore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2. She had me _________ all kinds of jobs for her.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doing    B. to do    C. done    D. am doing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3. In the summer of 2006, the city of Chongqing was badly _________ by a drought.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hurt     B. howled     C. hit    D. hooked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4. India is the _________ of elephants and tigers.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A. inn    B. house    C. host    D. home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5. I want to know what you decide, so keep me _________.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inform     B. informed    C. to inform    D. informing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6. Can you imagine __________ across the big desert?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Tom going    B. Tom goes   C. Tom is going    D. Tom to go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7. Everyone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 going to the church, __________.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includes you   B. you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re included   C. you included    D. to include you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8. ________ the head teacher came in, the noisy students stopped talking.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Immediately    B. At once   C. Hurriedly     D. In a hurry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9. I get the impression _______ we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re not wanted here.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if   B. that    C. whether      D. what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10. The traffic going into London was very _____________.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huge   B. high    C. initial    D. heavy</w:t>
      </w:r>
    </w:p>
    <w:p>
      <w:pPr>
        <w:pStyle w:val="9"/>
        <w:framePr w:wrap="auto" w:vAnchor="margin" w:hAnchor="text" w:yAlign="inline"/>
        <w:spacing w:line="36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3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．选词填空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 xml:space="preserve"> 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写到作业本上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)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help out    hope for   hold on   head for    hear from     hurry up    be independent of    hunt for    hold back   at home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1. I watched his train into the distance and then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my home.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2. Police want to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anyone who has any information about the attack.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3. Organizing the school trip will be a lot of work so I need some volunteers to _________.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4. Make yourselves __________. Would you like a cup of coffee?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5. Liam decided to ignore the warning and just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the best.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6. The kids were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shells on the beach.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7. If you want tickets, you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d better ___________. There are only a few left.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8. Robert aimed to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his parents by the time he was twenty.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9. The sad news came as a shock, but she struggled to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her tears.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10. --- Is that Ann speaking?     --- Can you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? I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ll try to find her.</w:t>
      </w:r>
    </w:p>
    <w:p>
      <w:pPr>
        <w:pStyle w:val="9"/>
        <w:framePr w:wrap="auto" w:vAnchor="margin" w:hAnchor="text" w:yAlign="inline"/>
        <w:spacing w:line="36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5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．句子翻译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 xml:space="preserve"> 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写到作业本上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)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1.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如果需要帮助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,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尽管与我联系。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2.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我们抱歉的通知你，你的申请被拒绝了。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3.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我们被他的表演所打动。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  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4.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你的观点不会影响我的决定。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5.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你没有听我的建议真是太不明智。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6.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我一动，腿就疼。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7.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如果情况没有好转，就必须做一些变化。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8.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研究显示，人们的饮食习惯正在迅速发生变化。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9.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我从未设法隐瞒我的过去。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10.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租船一个星期需要花多少钱？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right="336"/>
        <w:jc w:val="center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u w:color="000000"/>
        </w:rPr>
      </w:pPr>
      <w:r>
        <w:rPr>
          <w:rFonts w:hint="eastAsia" w:eastAsia="宋体"/>
          <w:color w:val="auto"/>
          <w:sz w:val="28"/>
          <w:szCs w:val="28"/>
          <w:u w:color="000000"/>
          <w:rtl w:val="0"/>
          <w:lang w:val="zh-TW" w:eastAsia="zh-TW"/>
        </w:rPr>
        <w:t>高考英语</w:t>
      </w:r>
      <w:r>
        <w:rPr>
          <w:rFonts w:ascii="Times New Roman" w:hAnsi="Times New Roman"/>
          <w:b/>
          <w:bCs/>
          <w:color w:val="auto"/>
          <w:sz w:val="28"/>
          <w:szCs w:val="28"/>
          <w:u w:color="000000"/>
          <w:rtl w:val="0"/>
          <w:lang w:val="en-US"/>
        </w:rPr>
        <w:t>3500</w:t>
      </w:r>
      <w:r>
        <w:rPr>
          <w:rFonts w:hint="eastAsia" w:eastAsia="宋体"/>
          <w:color w:val="auto"/>
          <w:sz w:val="28"/>
          <w:szCs w:val="28"/>
          <w:u w:color="000000"/>
          <w:rtl w:val="0"/>
          <w:lang w:val="zh-TW" w:eastAsia="zh-TW"/>
        </w:rPr>
        <w:t>单词配套练习</w:t>
      </w:r>
    </w:p>
    <w:p>
      <w:pPr>
        <w:pStyle w:val="9"/>
        <w:framePr w:wrap="auto" w:vAnchor="margin" w:hAnchor="text" w:yAlign="inline"/>
        <w:spacing w:line="400" w:lineRule="exact"/>
        <w:ind w:right="336"/>
        <w:jc w:val="center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hint="eastAsia" w:eastAsia="宋体"/>
          <w:color w:val="auto"/>
          <w:u w:color="000000"/>
          <w:rtl w:val="0"/>
          <w:lang w:val="zh-TW" w:eastAsia="zh-TW"/>
        </w:rPr>
        <w:t>第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13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课时（</w:t>
      </w:r>
      <w:r>
        <w:rPr>
          <w:rFonts w:ascii="Times New Roman" w:hAnsi="Times New Roman"/>
          <w:i/>
          <w:iCs/>
          <w:color w:val="auto"/>
          <w:u w:color="000000"/>
          <w:rtl w:val="0"/>
          <w:lang w:val="en-US"/>
        </w:rPr>
        <w:t xml:space="preserve">innocent </w:t>
      </w:r>
      <w:r>
        <w:rPr>
          <w:rFonts w:hint="default" w:ascii="Times New Roman" w:hAnsi="Times New Roman"/>
          <w:i/>
          <w:iCs/>
          <w:color w:val="auto"/>
          <w:u w:color="000000"/>
          <w:rtl w:val="0"/>
          <w:lang w:val="en-US"/>
        </w:rPr>
        <w:t xml:space="preserve">– </w:t>
      </w:r>
      <w:r>
        <w:rPr>
          <w:rFonts w:ascii="Times New Roman" w:hAnsi="Times New Roman"/>
          <w:i/>
          <w:iCs/>
          <w:color w:val="auto"/>
          <w:u w:color="000000"/>
          <w:rtl w:val="0"/>
          <w:lang w:val="en-US"/>
        </w:rPr>
        <w:t>lemon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）</w:t>
      </w:r>
    </w:p>
    <w:p>
      <w:pPr>
        <w:pStyle w:val="9"/>
        <w:framePr w:wrap="auto" w:vAnchor="margin" w:hAnchor="text" w:yAlign="inline"/>
        <w:spacing w:line="40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 xml:space="preserve">1.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单词拼写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1). The teacher encourages his students to watch bees and other i__________.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2). Not all English learners want to become i______________ or translators.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3). IN the i___________ the author explains why he wrote the book.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4). She worked as a j_______ on The New York Times.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5). Jay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 in the k___________ washing the dishes.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6). Johnson is a scientist at the Massachusetts I___________ 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学院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 of Technology.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7). The country is made up of hundreds of i__________.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8). Some of my aunt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 j__________ has gone.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9). He regularly gives i____________ on modern French literature.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10). He doesn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 have the skills or k________ needed for the job.</w:t>
      </w:r>
    </w:p>
    <w:p>
      <w:pPr>
        <w:pStyle w:val="9"/>
        <w:framePr w:wrap="auto" w:vAnchor="margin" w:hAnchor="text" w:yAlign="inline"/>
        <w:spacing w:line="40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 xml:space="preserve">2.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单项选择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1). --- I really need to speak to you now.   --- Oh, all right if you __________.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A. invite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B. insist    C. lead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>D. know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2). If Jo can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 attend the meeting, I could go _______________.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A. instead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B. though    C. latter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>D. just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3). --- Who knows how to use the new machine?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--- Why not follow the _________.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intention    B. institution    C. introductions   D. instructions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4). The book is ____________ for children aged 5-7, it has many interesting stories.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instructed    B. intended    C. learned    D. kept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5). We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re sitting over there. Why don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 you ____________ us?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join    B. join in   C. take part     D. take part in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6). I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d say she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 pretty rich, ________ by her expensive clothes.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to judge    B. being judged    C. judging    D. to be judged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7). I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ve been really busy _______, so I haven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 been out much.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late    B. latter    C. later    D. lately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8). He __________ a bunch of flowers at the place where his friend was killed.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lied    B. lay   C. laid    D. lain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9). _________ coffee is in the form of powder and prepared by adding hot water.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Instant    b. Immediate   C. Quick   D. Fast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10). We would have arrived much earlier if ________ hadn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 been for the snow.</w:t>
      </w:r>
    </w:p>
    <w:p>
      <w:pPr>
        <w:pStyle w:val="9"/>
        <w:framePr w:wrap="auto" w:vAnchor="margin" w:hAnchor="text" w:yAlign="inline"/>
        <w:spacing w:line="400" w:lineRule="exact"/>
        <w:ind w:right="336" w:firstLine="210"/>
        <w:rPr>
          <w:rFonts w:ascii="Times New Roman" w:hAnsi="Times New Roman" w:eastAsia="Times New Roman" w:cs="Times New Roman"/>
          <w:color w:val="auto"/>
        </w:rPr>
      </w:pPr>
      <w:r>
        <w:rPr>
          <w:rFonts w:ascii="Times New Roman" w:hAnsi="Times New Roman"/>
          <w:color w:val="auto"/>
          <w:rtl w:val="0"/>
          <w:lang w:val="en-US"/>
        </w:rPr>
        <w:t>A.that        B.this        C.it        D.there</w:t>
      </w:r>
    </w:p>
    <w:p>
      <w:pPr>
        <w:pStyle w:val="9"/>
        <w:framePr w:wrap="auto" w:vAnchor="margin" w:hAnchor="text" w:yAlign="inline"/>
        <w:spacing w:line="400" w:lineRule="exact"/>
        <w:ind w:left="43" w:right="336" w:hanging="43"/>
        <w:rPr>
          <w:rFonts w:ascii="Times New Roman" w:hAnsi="Times New Roman" w:eastAsia="Times New Roman" w:cs="Times New Roman"/>
          <w:color w:val="auto"/>
          <w:sz w:val="12"/>
          <w:szCs w:val="12"/>
          <w:u w:color="333333"/>
          <w:shd w:val="clear" w:color="auto" w:fill="FFFFFF"/>
        </w:rPr>
      </w:pPr>
    </w:p>
    <w:p>
      <w:pPr>
        <w:pStyle w:val="9"/>
        <w:framePr w:wrap="auto" w:vAnchor="margin" w:hAnchor="text" w:yAlign="inline"/>
        <w:spacing w:line="40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 xml:space="preserve">3.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选词填空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写到作业本上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)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junior  leak   learn   interview   innocent  land   last   keep   interrupt   introduce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1) Despite the bad weather, their flight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safely.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2) Cut flowers will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longer if you put flower food in the water.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3) The kangaroo was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to the country form Australia.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4) Eat the vegetable as soon as possible --- it does not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well for long.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5) While I was giving my report, Tom kept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me every two minutes.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6) Water was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from a pipe in the bathroom.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7) She was surprised to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that he was a lot older than she had thought.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8) She started to work as a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reporter on a local newspaper.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9) We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ve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a woman for the job already, but she isn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 very well qualified.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10) The court found him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and he was set free.</w:t>
      </w:r>
    </w:p>
    <w:p>
      <w:pPr>
        <w:pStyle w:val="9"/>
        <w:framePr w:wrap="auto" w:vAnchor="margin" w:hAnchor="text" w:yAlign="inline"/>
        <w:spacing w:line="40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</w:p>
    <w:p>
      <w:pPr>
        <w:pStyle w:val="9"/>
        <w:framePr w:wrap="auto" w:vAnchor="margin" w:hAnchor="text" w:yAlign="inline"/>
        <w:spacing w:line="40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 xml:space="preserve">4.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句子翻译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写到作业本上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)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1).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他们执意要唱卡拉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OK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(insist)     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2).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这个讲座持续了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3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个小时。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(last)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3).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吃太多糖会导致健康问题。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(lead)   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4). Alex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真正的问题是缺乏信心。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(lack)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5).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这个岛有一座桥与大陆相连。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(join)  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6).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依我看，他们都应承担责任。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(judge)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7).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这些旧房子就要被拆掉了。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(knock)  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8). Nitrous oxide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通常被称为笑气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.(know)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9).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别让他在外边的雨中等着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.(leave)    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10). 100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多名乘客在这起坠机事故中丧生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.(kill)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</w:p>
    <w:p>
      <w:pPr>
        <w:pStyle w:val="9"/>
        <w:framePr w:wrap="auto" w:vAnchor="margin" w:hAnchor="text" w:yAlign="inline"/>
        <w:spacing w:line="400" w:lineRule="exact"/>
        <w:ind w:right="336"/>
        <w:jc w:val="center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u w:color="000000"/>
        </w:rPr>
      </w:pPr>
      <w:r>
        <w:rPr>
          <w:rFonts w:hint="eastAsia" w:eastAsia="宋体"/>
          <w:color w:val="auto"/>
          <w:sz w:val="28"/>
          <w:szCs w:val="28"/>
          <w:u w:color="000000"/>
          <w:rtl w:val="0"/>
          <w:lang w:val="zh-TW" w:eastAsia="zh-TW"/>
        </w:rPr>
        <w:t>高考英语</w:t>
      </w:r>
      <w:r>
        <w:rPr>
          <w:rFonts w:ascii="Times New Roman" w:hAnsi="Times New Roman"/>
          <w:b/>
          <w:bCs/>
          <w:color w:val="auto"/>
          <w:sz w:val="28"/>
          <w:szCs w:val="28"/>
          <w:u w:color="000000"/>
          <w:rtl w:val="0"/>
          <w:lang w:val="en-US"/>
        </w:rPr>
        <w:t>3500</w:t>
      </w:r>
      <w:r>
        <w:rPr>
          <w:rFonts w:hint="eastAsia" w:eastAsia="宋体"/>
          <w:color w:val="auto"/>
          <w:sz w:val="28"/>
          <w:szCs w:val="28"/>
          <w:u w:color="000000"/>
          <w:rtl w:val="0"/>
          <w:lang w:val="zh-TW" w:eastAsia="zh-TW"/>
        </w:rPr>
        <w:t>单词配套练习</w:t>
      </w:r>
    </w:p>
    <w:p>
      <w:pPr>
        <w:pStyle w:val="9"/>
        <w:framePr w:wrap="auto" w:vAnchor="margin" w:hAnchor="text" w:yAlign="inline"/>
        <w:spacing w:line="400" w:lineRule="exact"/>
        <w:ind w:right="336"/>
        <w:jc w:val="center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hint="eastAsia" w:eastAsia="宋体"/>
          <w:color w:val="auto"/>
          <w:u w:color="000000"/>
          <w:rtl w:val="0"/>
          <w:lang w:val="zh-TW" w:eastAsia="zh-TW"/>
        </w:rPr>
        <w:t>第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14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课时（</w:t>
      </w:r>
      <w:r>
        <w:rPr>
          <w:rFonts w:ascii="Times New Roman" w:hAnsi="Times New Roman"/>
          <w:i/>
          <w:iCs/>
          <w:color w:val="auto"/>
          <w:u w:color="000000"/>
          <w:rtl w:val="0"/>
          <w:lang w:val="en-US"/>
        </w:rPr>
        <w:t>lemonade</w:t>
      </w:r>
      <w:r>
        <w:rPr>
          <w:rFonts w:hint="default" w:ascii="Times New Roman" w:hAnsi="Times New Roman"/>
          <w:i/>
          <w:iCs/>
          <w:color w:val="auto"/>
          <w:u w:color="000000"/>
          <w:rtl w:val="0"/>
          <w:lang w:val="en-US"/>
        </w:rPr>
        <w:t xml:space="preserve">– </w:t>
      </w:r>
      <w:r>
        <w:rPr>
          <w:rFonts w:ascii="Times New Roman" w:hAnsi="Times New Roman"/>
          <w:i/>
          <w:iCs/>
          <w:color w:val="auto"/>
          <w:u w:color="000000"/>
          <w:rtl w:val="0"/>
          <w:lang w:val="en-US"/>
        </w:rPr>
        <w:t>mess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）</w:t>
      </w:r>
    </w:p>
    <w:p>
      <w:pPr>
        <w:pStyle w:val="9"/>
        <w:framePr w:wrap="auto" w:vAnchor="margin" w:hAnchor="text" w:yAlign="inline"/>
        <w:spacing w:line="36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1.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单词拼写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1) You can go to the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>l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____________ to borrow the books you want.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2) One has to go through some tests to get a driving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>l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____________.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3) Water is known to exist in three different states as a solid,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>l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___________ or gas.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4) Hand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>l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______________ is the small bags you carry with you when traveling on a plane.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5) There was a great summer storm, with thunder,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>l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_____________ and heavy rain.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6) She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 the editor of a popular women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s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>m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____________.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7) The research shows that one in three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>m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_________ ends in divorce.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8) As many as 3,000 children died of hunger and lack of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>m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____________ care.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9) It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s hoped that there will be direct flights between Taiwan and the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>m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__________.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10) The writer is collecting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>m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____________ 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材料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)for his new novel.</w:t>
      </w:r>
    </w:p>
    <w:p>
      <w:pPr>
        <w:pStyle w:val="9"/>
        <w:framePr w:wrap="auto" w:vAnchor="margin" w:hAnchor="text" w:yAlign="inline"/>
        <w:spacing w:line="36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 xml:space="preserve">2.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句子改写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1). Dave borrowed the CD player from me. = I ________________Dave. (lend)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2). Jerry didn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 tell me the truth. = Jerry__________  me. (lie)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3). Lucy will probably come tomorrow. = Lucy ___________tomorrow. (likely)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4). 50 sailors were killed at sea. = 50 sailors ___________at sea. (lose)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5). There are small shops on both sides=either side of the street. = The street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_________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small shops. (line)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6). Most of the students like pop music. =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>_____________________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enjoy pop music (majority)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7). They write prices on the goods. = Goods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>_______________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prices (mark)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8). Nobody cares about what you wear. = It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______________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what you wear. (matter)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9). There are 10 doctors in the rescue team. = The rescue team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>_________________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. (make)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10). If you miss the bus, you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ll have to wait another 15 minutes.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= Missing the bus _____________minutes. (mean)</w:t>
      </w:r>
    </w:p>
    <w:p>
      <w:pPr>
        <w:pStyle w:val="9"/>
        <w:framePr w:wrap="auto" w:vAnchor="margin" w:hAnchor="text" w:yAlign="inline"/>
        <w:spacing w:line="36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 xml:space="preserve">3.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单项选择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1. Monkeys show a high</w:t>
      </w:r>
      <w:r>
        <w:rPr>
          <w:rFonts w:ascii="Times New Roman" w:hAnsi="Times New Roman"/>
          <w:i/>
          <w:iCs/>
          <w:color w:val="auto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__________ of intelligence; they can do things other animals can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t.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12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level    B. length   C. magic     D. media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2. The plan sounds great; the difficult ______ finding enough money.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12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lead to    B. lies on   C. lights up     D. makes up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3. The concert will be broadcast _______ via CCTV.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12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live    B. lively    C. alive   D. living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4. Terry seems to be in rather _______ spirits today. What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 troubling him?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12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A. light    B. merry   C. lucky   D. low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5. John ______ for 15 years.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12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A. and Lily got married          B. got married to Lily 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12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C. and Lily have been married     D. has been married to Lily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6. --- Can I help you?   --- I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m looking for a tie to ___ the suit.</w:t>
      </w:r>
    </w:p>
    <w:p>
      <w:pPr>
        <w:pStyle w:val="9"/>
        <w:framePr w:wrap="auto" w:vAnchor="margin" w:hAnchor="text" w:yAlign="inline"/>
        <w:spacing w:line="360" w:lineRule="exact"/>
        <w:ind w:left="120" w:right="336" w:firstLine="0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match    B. lock    C. manage    D. master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7. You should clearly state your _____ idea at the beginning of the essay.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main    B. central    C. major    D. middle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8. --- Need any help?   ---No, thanks. I can ________.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do     B. march    C. live   D. manage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9. If there is nothing more to do, we may as well go to bed.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should    B. can    C. would    D. may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10. The company says it is unable to ______ the workers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 xml:space="preserve">’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needs for higher wages.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meet     B. litter    C. mention   D. measure</w:t>
      </w:r>
    </w:p>
    <w:p>
      <w:pPr>
        <w:pStyle w:val="9"/>
        <w:framePr w:wrap="auto" w:vAnchor="margin" w:hAnchor="text" w:yAlign="inline"/>
        <w:spacing w:line="36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 xml:space="preserve">4.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选词填空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写到作业本上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)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memory  list  litter  master  mean  measure  mention   mend   lift   limit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1) The sign says, 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“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Please do not ____________. We can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t throw the rubbish around the park.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2) He _____________ his head to see who was at the door.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3) As you look for material to write about, don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  __________ yourself to other people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 idea.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4) It takes years to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a foreign language.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5) With children, if you say 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“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no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”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, you have to___________ it and be serious about what you say.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6) The room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6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×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6 metres; it is a big room.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7) It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s too far to walk, not to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the fact that we are all very tired.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8) I called a service engineer in to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___________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the lift which didn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 work.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9) Gerry recited Martin Luther King Jr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 famous speech from ___________.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10) The names are ___________ in alphabetical order.</w:t>
      </w:r>
    </w:p>
    <w:p>
      <w:pPr>
        <w:pStyle w:val="9"/>
        <w:framePr w:wrap="auto" w:vAnchor="margin" w:hAnchor="text" w:yAlign="inline"/>
        <w:spacing w:line="40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 xml:space="preserve">5.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句子翻译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写到作业本上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)</w:t>
      </w:r>
    </w:p>
    <w:p>
      <w:pPr>
        <w:pStyle w:val="9"/>
        <w:framePr w:wrap="auto" w:vAnchor="margin" w:hAnchor="text" w:yAlign="inline"/>
        <w:spacing w:line="38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1)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她看到蛇，发出了一声尖叫。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(let)       </w:t>
      </w:r>
    </w:p>
    <w:p>
      <w:pPr>
        <w:pStyle w:val="9"/>
        <w:framePr w:wrap="auto" w:vAnchor="margin" w:hAnchor="text" w:yAlign="inline"/>
        <w:spacing w:line="38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8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2)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那起事故给了我一个永不忘记的教训。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(lesson)</w:t>
      </w:r>
    </w:p>
    <w:p>
      <w:pPr>
        <w:pStyle w:val="9"/>
        <w:framePr w:wrap="auto" w:vAnchor="margin" w:hAnchor="text" w:yAlign="inline"/>
        <w:spacing w:line="38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8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3)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那本书打开着平放在他的桌上。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(lie)   </w:t>
      </w:r>
    </w:p>
    <w:p>
      <w:pPr>
        <w:pStyle w:val="9"/>
        <w:framePr w:wrap="auto" w:vAnchor="margin" w:hAnchor="text" w:yAlign="inline"/>
        <w:spacing w:line="38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8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4)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这台摄像机与一台电脑相连接。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(link)</w:t>
      </w:r>
    </w:p>
    <w:p>
      <w:pPr>
        <w:pStyle w:val="9"/>
        <w:framePr w:wrap="auto" w:vAnchor="margin" w:hAnchor="text" w:yAlign="inline"/>
        <w:spacing w:line="38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8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5)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你看上去没有睡好觉。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(look)         </w:t>
      </w:r>
    </w:p>
    <w:p>
      <w:pPr>
        <w:pStyle w:val="9"/>
        <w:framePr w:wrap="auto" w:vAnchor="margin" w:hAnchor="text" w:yAlign="inline"/>
        <w:spacing w:line="38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8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6)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我们设法及时赶到了机场。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(manage)</w:t>
      </w:r>
    </w:p>
    <w:p>
      <w:pPr>
        <w:pStyle w:val="9"/>
        <w:framePr w:wrap="auto" w:vAnchor="margin" w:hAnchor="text" w:yAlign="inline"/>
        <w:spacing w:line="38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8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7)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说话时嘴里塞满食物是不礼貌的。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(manner)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>It</w:t>
      </w:r>
      <w:r>
        <w:rPr>
          <w:rFonts w:hint="default" w:ascii="Times New Roman" w:hAnsi="Times New Roman"/>
          <w:color w:val="auto"/>
          <w:sz w:val="24"/>
          <w:szCs w:val="24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>s __________to talk with your mouth full.</w:t>
      </w:r>
    </w:p>
    <w:p>
      <w:pPr>
        <w:pStyle w:val="9"/>
        <w:framePr w:wrap="auto" w:vAnchor="margin" w:hAnchor="text" w:yAlign="inline"/>
        <w:spacing w:line="38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8)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他绝不是一个卑鄙的人。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(mean) 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>She is ________ a mean woman.</w:t>
      </w:r>
    </w:p>
    <w:p>
      <w:pPr>
        <w:pStyle w:val="9"/>
        <w:framePr w:wrap="auto" w:vAnchor="margin" w:hAnchor="text" w:yAlign="inline"/>
        <w:spacing w:line="38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9) CEO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是什么意思？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(mean)          </w:t>
      </w:r>
    </w:p>
    <w:p>
      <w:pPr>
        <w:pStyle w:val="9"/>
        <w:framePr w:wrap="auto" w:vAnchor="margin" w:hAnchor="text" w:yAlign="inline"/>
        <w:spacing w:line="38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8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10)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船速是以节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(knots)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来测量的。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(measure)</w:t>
      </w:r>
    </w:p>
    <w:p>
      <w:pPr>
        <w:pStyle w:val="9"/>
        <w:framePr w:wrap="auto" w:vAnchor="margin" w:hAnchor="text" w:yAlign="inline"/>
        <w:spacing w:line="38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</w:p>
    <w:p>
      <w:pPr>
        <w:pStyle w:val="9"/>
        <w:framePr w:wrap="auto" w:vAnchor="margin" w:hAnchor="text" w:yAlign="inline"/>
        <w:spacing w:line="400" w:lineRule="exact"/>
        <w:ind w:right="336"/>
        <w:jc w:val="center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u w:color="000000"/>
        </w:rPr>
      </w:pPr>
      <w:r>
        <w:rPr>
          <w:rFonts w:hint="eastAsia" w:eastAsia="宋体"/>
          <w:color w:val="auto"/>
          <w:sz w:val="28"/>
          <w:szCs w:val="28"/>
          <w:u w:color="000000"/>
          <w:rtl w:val="0"/>
          <w:lang w:val="zh-TW" w:eastAsia="zh-TW"/>
        </w:rPr>
        <w:t>高考英语</w:t>
      </w:r>
      <w:r>
        <w:rPr>
          <w:rFonts w:ascii="Times New Roman" w:hAnsi="Times New Roman"/>
          <w:b/>
          <w:bCs/>
          <w:color w:val="auto"/>
          <w:sz w:val="28"/>
          <w:szCs w:val="28"/>
          <w:u w:color="000000"/>
          <w:rtl w:val="0"/>
          <w:lang w:val="en-US"/>
        </w:rPr>
        <w:t>3500</w:t>
      </w:r>
      <w:r>
        <w:rPr>
          <w:rFonts w:hint="eastAsia" w:eastAsia="宋体"/>
          <w:color w:val="auto"/>
          <w:sz w:val="28"/>
          <w:szCs w:val="28"/>
          <w:u w:color="000000"/>
          <w:rtl w:val="0"/>
          <w:lang w:val="zh-TW" w:eastAsia="zh-TW"/>
        </w:rPr>
        <w:t>单词配套练习</w:t>
      </w:r>
    </w:p>
    <w:p>
      <w:pPr>
        <w:pStyle w:val="9"/>
        <w:framePr w:wrap="auto" w:vAnchor="margin" w:hAnchor="text" w:yAlign="inline"/>
        <w:spacing w:line="400" w:lineRule="exact"/>
        <w:ind w:right="336"/>
        <w:jc w:val="center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hint="eastAsia" w:eastAsia="宋体"/>
          <w:color w:val="auto"/>
          <w:u w:color="000000"/>
          <w:rtl w:val="0"/>
          <w:lang w:val="zh-TW" w:eastAsia="zh-TW"/>
        </w:rPr>
        <w:t>第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15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课时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（</w:t>
      </w:r>
      <w:r>
        <w:rPr>
          <w:rFonts w:ascii="Times New Roman" w:hAnsi="Times New Roman"/>
          <w:i/>
          <w:iCs/>
          <w:color w:val="auto"/>
          <w:u w:color="000000"/>
          <w:rtl w:val="0"/>
          <w:lang w:val="en-US"/>
        </w:rPr>
        <w:t>message - nobody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）</w:t>
      </w:r>
    </w:p>
    <w:p>
      <w:pPr>
        <w:pStyle w:val="9"/>
        <w:framePr w:wrap="auto" w:vAnchor="margin" w:hAnchor="text" w:yAlign="inline"/>
        <w:spacing w:line="36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1.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单词拼写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1).This way didn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t work well; I think we should try again using a different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>m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____________.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2). A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>m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___________ is very rich and has at least a million pound or dollars.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3). Tom has been chosen as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m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___________ to help the teacher in some ways in class.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4). The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>m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________ has a few of van Gogh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 early paintings; we can go there to see them.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5). He is talented young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>m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__________;  he plays the piano very well.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6). Computers are an essential part of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m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____________ life.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7). She was the first British woman to climb the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m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___________.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8). She was wearing a diamond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>n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_____________ at the party.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9). One of the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>n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___________ complained about the noise from the party.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sz w:val="24"/>
          <w:szCs w:val="24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10). The application form requires you to state your name, age, and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>n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___________.</w:t>
      </w:r>
    </w:p>
    <w:p>
      <w:pPr>
        <w:pStyle w:val="9"/>
        <w:framePr w:wrap="auto" w:vAnchor="margin" w:hAnchor="text" w:yAlign="inline"/>
        <w:spacing w:line="36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 xml:space="preserve">2.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词形变化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1). I thought he said 12 o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clock, but I might have been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>mistaken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____________ (mistake).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2). Only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>minority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______________ (minor) of people support these new laws.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3). Cultural differences between people from different countries can lead to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>misunderstandings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___________ (misunderstand).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4). The town is a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>mixture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________________ (mix) of the old and the new.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5). Fog and rain is common in the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>mountainous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__________ (mountain) regions near the border.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6). He led the civil rights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>movement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______________ (move) of the 1960s.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7). 11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>multiplied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___________ (multiply) by 10 is 110.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8). Things such as floods or earthquakes are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>natural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_______________ (nature) disasters.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9). Is there a good Chinese restaurant in the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>neighborhood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__________________ (neighbour)?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10). Alitalia is the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>national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____________ (nation) airline of Italy.</w:t>
      </w:r>
    </w:p>
    <w:p>
      <w:pPr>
        <w:pStyle w:val="9"/>
        <w:framePr w:wrap="auto" w:vAnchor="margin" w:hAnchor="text" w:yAlign="inline"/>
        <w:spacing w:line="38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 xml:space="preserve">3.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单项选择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1). He doesn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 seem to get the message __________ he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 not welcome here .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which        B. what        C. whose         D. that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2). Don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 your parents mind _____________ out so late?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you stay      B. you staying   C. you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re staying   D. you to stay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3). The soldier was lucky, the bullet narrowly ____________ her heart.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avoided    B. left    C. missed    D. moved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4). A woman _______ him _______ a well-known actor, and asked him for his autograph.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A. mistook 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 xml:space="preserve">…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for   B. mixed 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 xml:space="preserve">…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for   C. mistook 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 xml:space="preserve">…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with   D. mixed 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 xml:space="preserve">…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with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5). _________ she entered the room, she knew there was something wrong.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At once    B. The moment   C. In a minute   D. The time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6). The engine will need ____________.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A. complete checking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>B. being checked completely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C. to check completely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>D. to be completely checked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7). The street is named _________ the famous South African leader, Nelson Mandela.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A. with    B. by    C. after    D. like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8). Thompson had two plans, _______ seems to have worked very well.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both of them    B. neither of them    C. both of which   D. neither of which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9). I learned ___________ nothing at school --- the teachers were awful.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next to   B. close to    C. nearby    D. beside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10). For the spoken language, students are taught by __________ speakers.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national    B. native    C. natural   D. narrow</w:t>
      </w:r>
    </w:p>
    <w:p>
      <w:pPr>
        <w:pStyle w:val="9"/>
        <w:framePr w:wrap="auto" w:vAnchor="margin" w:hAnchor="text" w:yAlign="inline"/>
        <w:spacing w:line="36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 xml:space="preserve">4.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选词填空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写到作业本上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)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nature  motto   minus  necessary  model  miss  mild modest  murder   network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1). A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of veins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（动脉）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and arteries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（静脉）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carries the blood around the body.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2). I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ll stay up all night, if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to get the job finished.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3). She is by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a very kind person. We all like her character.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4). The Olympic __________ is 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“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Swifter, Higher, Stronger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”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5). 17 __________ 5 is 12.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6). The hotel is on the corner; it is very easy to notice or recognize. You can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t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it.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7). We had a ___________ winter last year. It wasn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 that cold.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8). Jason, an Olympic champion, is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about his achievement.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9). Wilson is accused of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the millionaire.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10). Chris always got to work early and left late --- He is a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employee.</w:t>
      </w:r>
    </w:p>
    <w:p>
      <w:pPr>
        <w:pStyle w:val="9"/>
        <w:framePr w:wrap="auto" w:vAnchor="margin" w:hAnchor="text" w:yAlign="inline"/>
        <w:spacing w:line="38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 xml:space="preserve">5.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句子翻译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写到作业本上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)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他对考试如此紧张而不能入睡。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(nervous)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在现代社会，掌握英语很有必要。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(necessary)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3)Tom,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你一定误解我了。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(misunderstand)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你介意离家这么久吗？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(mind)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5)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油不容于水。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(mix)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          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6)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观众被这部电影深深打动了。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(move)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7)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你是哪一个国家的？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(nationality)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8)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你当时没有必要急匆匆的。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(need)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9)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被谋杀的女人在这个地区很有名气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.(murder)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10)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有消息传来说他出了车祸。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(news)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right="336"/>
        <w:jc w:val="center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u w:color="000000"/>
        </w:rPr>
      </w:pPr>
      <w:r>
        <w:rPr>
          <w:rFonts w:hint="eastAsia" w:eastAsia="宋体"/>
          <w:color w:val="auto"/>
          <w:sz w:val="28"/>
          <w:szCs w:val="28"/>
          <w:u w:color="000000"/>
          <w:rtl w:val="0"/>
          <w:lang w:val="zh-TW" w:eastAsia="zh-TW"/>
        </w:rPr>
        <w:t>高考英语</w:t>
      </w:r>
      <w:r>
        <w:rPr>
          <w:rFonts w:ascii="Times New Roman" w:hAnsi="Times New Roman"/>
          <w:b/>
          <w:bCs/>
          <w:color w:val="auto"/>
          <w:sz w:val="28"/>
          <w:szCs w:val="28"/>
          <w:u w:color="000000"/>
          <w:rtl w:val="0"/>
          <w:lang w:val="en-US"/>
        </w:rPr>
        <w:t>3500</w:t>
      </w:r>
      <w:r>
        <w:rPr>
          <w:rFonts w:hint="eastAsia" w:eastAsia="宋体"/>
          <w:color w:val="auto"/>
          <w:sz w:val="28"/>
          <w:szCs w:val="28"/>
          <w:u w:color="000000"/>
          <w:rtl w:val="0"/>
          <w:lang w:val="zh-TW" w:eastAsia="zh-TW"/>
        </w:rPr>
        <w:t>单词配套练习</w:t>
      </w:r>
    </w:p>
    <w:p>
      <w:pPr>
        <w:pStyle w:val="9"/>
        <w:framePr w:wrap="auto" w:vAnchor="margin" w:hAnchor="text" w:yAlign="inline"/>
        <w:spacing w:line="400" w:lineRule="exact"/>
        <w:ind w:right="336"/>
        <w:jc w:val="center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hint="eastAsia" w:eastAsia="宋体"/>
          <w:color w:val="auto"/>
          <w:u w:color="000000"/>
          <w:rtl w:val="0"/>
          <w:lang w:val="zh-TW" w:eastAsia="zh-TW"/>
        </w:rPr>
        <w:t>第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16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课时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（</w:t>
      </w:r>
      <w:r>
        <w:rPr>
          <w:rFonts w:ascii="Times New Roman" w:hAnsi="Times New Roman"/>
          <w:i/>
          <w:iCs/>
          <w:color w:val="auto"/>
          <w:u w:color="000000"/>
          <w:rtl w:val="0"/>
          <w:lang w:val="en-US"/>
        </w:rPr>
        <w:t>nod</w:t>
      </w:r>
      <w:r>
        <w:rPr>
          <w:rFonts w:hint="default" w:ascii="Times New Roman" w:hAnsi="Times New Roman"/>
          <w:i/>
          <w:iCs/>
          <w:color w:val="auto"/>
          <w:u w:color="000000"/>
          <w:rtl w:val="0"/>
          <w:lang w:val="en-US"/>
        </w:rPr>
        <w:t xml:space="preserve">– </w:t>
      </w:r>
      <w:r>
        <w:rPr>
          <w:rFonts w:ascii="Times New Roman" w:hAnsi="Times New Roman"/>
          <w:i/>
          <w:iCs/>
          <w:color w:val="auto"/>
          <w:u w:color="000000"/>
          <w:rtl w:val="0"/>
          <w:lang w:val="en-US"/>
        </w:rPr>
        <w:t>pair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）</w:t>
      </w:r>
    </w:p>
    <w:p>
      <w:pPr>
        <w:pStyle w:val="9"/>
        <w:framePr w:wrap="auto" w:vAnchor="margin" w:hAnchor="text" w:yAlign="inline"/>
        <w:spacing w:line="40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1.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单词拼写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1). An________ family usually consists of a husband, a wife and their children.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2). UFO stands for unidentified flying o_________.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3). The Pacific O__________ covers one-third of the Earth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 surface.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4). English is the major o___________ language of the USA.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5). The manager is o__________ and believes good things will happen in the future.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6). Would you prefer rice or n_______________ ?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7). O____________ is necessary for most animals and plants to live.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8). He had put on his o___________ and was pulling the collar up over his ears.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9). With China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 entry into the World Trade O_____________ , more foreigners are coming to Beijing to work.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10). A large p_______________ has arrived for you.</w:t>
      </w:r>
    </w:p>
    <w:p>
      <w:pPr>
        <w:pStyle w:val="9"/>
        <w:framePr w:wrap="auto" w:vAnchor="margin" w:hAnchor="text" w:yAlign="inline"/>
        <w:spacing w:line="40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 xml:space="preserve">2.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单项选择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1). --- Have you got a camera?   --- No. I should buy ________.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it         B. any         C. one       D. some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2). I know what people are saying --- but _______ of it is true.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none    B. no one     C. one    D. all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3). It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 ______ to feel nervous before an exam.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ordinary   B. common    C. normal    D. usual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4). She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d looked everywhere for her glasses, but hey were ______________.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nowhere found                   B. to find nowhere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C. nowhere to find                  D. nowhere to be found.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5). Dad loves fishing best; the hobby ________ most of his spare time.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observes    B. occupies    C. costs    D. spends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6). Doctors believe only _________ tiny number of people _______ at risk.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a; is               B. a; are        C. the; is     D. the; are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7). I can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 do everything ___________ --- You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ll have to be patient.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all at once    B. just for once    C. once more   D. once upon a time.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8). I arrived only _______ that the others had already left.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found   B. finding   C. to find   D. having found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9). The government ordered that for every tree cut down, two more _______ planted.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could be         B. be          C. were    D. to be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10). _____________ a lack of funds, the project will not continue next year.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Because    B. As a result    C. According to    D. Owing to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</w:p>
    <w:p>
      <w:pPr>
        <w:pStyle w:val="9"/>
        <w:framePr w:wrap="auto" w:vAnchor="margin" w:hAnchor="text" w:yAlign="inline"/>
        <w:spacing w:line="40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 xml:space="preserve">3.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选词填空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写到作业本上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)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overweight, opposite, outgoing, oppose,  outline, optional, nowadays, observe, otherwise,  order.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1). Most people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are aware of the importance of a healthy diet.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2). One student performs the experiment, while his partner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>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3). Most bosses are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to employees working overtime. They don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 think it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 a good idea.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4). I thought the medicine would make him sleep, but it had the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effect.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5). Jamie is friendly,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woman; she likes to meet and talk to new people.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6). You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ll have to go now, ______________, you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ll miss your bus.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7). He sat down at a table near the window and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a meal.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8). The doctor said I was slightly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and that I needed more exercise.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9). Write a short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covering the main points before you start on your essay.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10). You don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 have to do the course --- it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 ___________.</w:t>
      </w:r>
    </w:p>
    <w:p>
      <w:pPr>
        <w:pStyle w:val="9"/>
        <w:framePr w:wrap="auto" w:vAnchor="margin" w:hAnchor="text" w:yAlign="inline"/>
        <w:spacing w:line="40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</w:p>
    <w:p>
      <w:pPr>
        <w:pStyle w:val="9"/>
        <w:framePr w:wrap="auto" w:vAnchor="margin" w:hAnchor="text" w:yAlign="inline"/>
        <w:spacing w:line="40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 xml:space="preserve">4.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句子翻译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写到作业本上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)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慢一点！我跟不上你。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(pace) 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这位运动员把成功归功于他的教练。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(owe)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你昨晚不应该熬夜。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(ought)  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他在梦中想到了这个主意。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(occur)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5)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昨天我要是乘出租车去就好了。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(only)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 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6)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他独立完成了这项工作。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(own)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7)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所有公民都必须遵守法律。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(obey)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8)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我还没有收拾行李。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(pack)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9)Tom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不会游泳，我也不会。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(nor)  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10)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我没有注意到他离开办公室。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(notice)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right="336"/>
        <w:jc w:val="center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u w:color="000000"/>
        </w:rPr>
      </w:pPr>
    </w:p>
    <w:p>
      <w:pPr>
        <w:pStyle w:val="9"/>
        <w:framePr w:wrap="auto" w:vAnchor="margin" w:hAnchor="text" w:yAlign="inline"/>
        <w:spacing w:line="400" w:lineRule="exact"/>
        <w:ind w:right="336"/>
        <w:jc w:val="center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u w:color="000000"/>
        </w:rPr>
      </w:pPr>
      <w:r>
        <w:rPr>
          <w:rFonts w:hint="eastAsia" w:eastAsia="宋体"/>
          <w:color w:val="auto"/>
          <w:sz w:val="28"/>
          <w:szCs w:val="28"/>
          <w:u w:color="000000"/>
          <w:rtl w:val="0"/>
          <w:lang w:val="zh-TW" w:eastAsia="zh-TW"/>
        </w:rPr>
        <w:t>高考英语</w:t>
      </w:r>
      <w:r>
        <w:rPr>
          <w:rFonts w:ascii="Times New Roman" w:hAnsi="Times New Roman"/>
          <w:b/>
          <w:bCs/>
          <w:color w:val="auto"/>
          <w:sz w:val="28"/>
          <w:szCs w:val="28"/>
          <w:u w:color="000000"/>
          <w:rtl w:val="0"/>
          <w:lang w:val="en-US"/>
        </w:rPr>
        <w:t>3500</w:t>
      </w:r>
      <w:r>
        <w:rPr>
          <w:rFonts w:hint="eastAsia" w:eastAsia="宋体"/>
          <w:color w:val="auto"/>
          <w:sz w:val="28"/>
          <w:szCs w:val="28"/>
          <w:u w:color="000000"/>
          <w:rtl w:val="0"/>
          <w:lang w:val="zh-TW" w:eastAsia="zh-TW"/>
        </w:rPr>
        <w:t>单词配套练习</w:t>
      </w:r>
    </w:p>
    <w:p>
      <w:pPr>
        <w:pStyle w:val="9"/>
        <w:framePr w:wrap="auto" w:vAnchor="margin" w:hAnchor="text" w:yAlign="inline"/>
        <w:spacing w:line="400" w:lineRule="exact"/>
        <w:ind w:right="336"/>
        <w:jc w:val="center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hint="eastAsia" w:eastAsia="宋体"/>
          <w:color w:val="auto"/>
          <w:u w:color="000000"/>
          <w:rtl w:val="0"/>
          <w:lang w:val="zh-TW" w:eastAsia="zh-TW"/>
        </w:rPr>
        <w:t>第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17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课时（</w:t>
      </w:r>
      <w:r>
        <w:rPr>
          <w:rFonts w:ascii="Times New Roman" w:hAnsi="Times New Roman"/>
          <w:i/>
          <w:iCs/>
          <w:color w:val="auto"/>
          <w:u w:color="000000"/>
          <w:rtl w:val="0"/>
          <w:lang w:val="en-US"/>
        </w:rPr>
        <w:t>palace --- poison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）</w:t>
      </w:r>
    </w:p>
    <w:p>
      <w:pPr>
        <w:pStyle w:val="9"/>
        <w:framePr w:wrap="auto" w:vAnchor="margin" w:hAnchor="text" w:yAlign="inline"/>
        <w:spacing w:line="40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 xml:space="preserve">1.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单词拼写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1) Buckingham P______ is the official house of the British Royal Family in London.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2) A p______________ looks like a black and white bear and lives in the mountains of China.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3) The professor told the p_____________ how to make friends with their children.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4) Fortunately, neither the driver nor the p_____________ were hurt in the car crash.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5) All people entering another country will need a p___________.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6) Our car ran out of p______ and we had to walk 10 miles to a garage to buy some.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7) I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m so tired that I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ll be asleep as soon as my head hits the p___________.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8) As with any racial p_______________ 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先驱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), Davis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 xml:space="preserve">’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path was not easy.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9) Do you believe that there is life on other p________ in the universe besides Earth?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10) She stood on the p___________ and watched the train until it disappeared into the distance.</w:t>
      </w:r>
    </w:p>
    <w:p>
      <w:pPr>
        <w:pStyle w:val="9"/>
        <w:framePr w:wrap="auto" w:vAnchor="margin" w:hAnchor="text" w:yAlign="inline"/>
        <w:spacing w:line="40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2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．单项选择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1). --- What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 the secret of their success?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--- They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ve certainly worked very hard, but luck has played a _________ too.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part    B. path   C. pay    D. point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2). In the general election, ___________ voted.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A. 80% percent population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      B. 80% percent of the population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C. 80 percent f the population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ab/>
      </w:r>
      <w:r>
        <w:rPr>
          <w:rFonts w:ascii="Times New Roman" w:hAnsi="Times New Roman"/>
          <w:color w:val="auto"/>
          <w:u w:color="000000"/>
          <w:rtl w:val="0"/>
          <w:lang w:val="en-US"/>
        </w:rPr>
        <w:t>D. 80 percentage of the population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3) --- How is your party preparation?   --- Everything is __________.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in particular    B. in place    C. in person   D. in panic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4) Everyone in the class is expected to ______ these discussions.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active in             B. take an active part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C. participate actively in   D. play an active role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5) I could tell him, but what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 the ________? He never listens to anyone.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piece     B. plot   C. plan   D. point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6) She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 hard to __________. Everything has to be perfect.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please     B. pleased   C. pleasure   D. pleasant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7) I ________ a few words of Greek when I was there last year.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pointed to     B. picked up     C. pointed out   D. picked out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8) We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ll have a picnic at the beach, ___________.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weather permits      B. if weather permit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C. weather permitting    D. to permit weather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9) This is a general criticism, so I hope none of you will take it _________.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physical     B. personal    C. physically    D. personally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10) I _______ Ann to say sorry to her teacher, but she said no.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persuaded  B. had persuaded  C. managed to persuade  D. tried to persuade</w:t>
      </w:r>
    </w:p>
    <w:p>
      <w:pPr>
        <w:pStyle w:val="9"/>
        <w:framePr w:wrap="auto" w:vAnchor="margin" w:hAnchor="text" w:yAlign="inline"/>
        <w:spacing w:line="40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 xml:space="preserve">3.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选词填空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写到作业本上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)</w:t>
      </w:r>
    </w:p>
    <w:p>
      <w:pPr>
        <w:pStyle w:val="9"/>
        <w:framePr w:wrap="auto" w:vAnchor="margin" w:hAnchor="text" w:yAlign="inline"/>
        <w:spacing w:line="400" w:lineRule="exact"/>
        <w:ind w:left="141" w:right="336" w:hanging="12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period   phrases   pity   pass  passage  parcel   park   pattern   pause   perform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1) This morning a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was delivered by post; the children couldn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 wait to open it.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2) There were so many cars; we couldn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t find a place to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3) --- I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m taking my driving test today.    --- Do you think you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ll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4) We walked down a narrow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to the back of the building.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5) Police say that each of the murders follows the same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6) The traveler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for breath, then continued up the hill.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7) She still gets very nervous about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in public.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8) His playing improved in a very short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of time.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9) I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m trying to learn some French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for my trip to Paris.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10) It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s a great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Tom wasn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 invited. We all like him.</w:t>
      </w:r>
    </w:p>
    <w:p>
      <w:pPr>
        <w:pStyle w:val="9"/>
        <w:framePr w:wrap="auto" w:vAnchor="margin" w:hAnchor="text" w:yAlign="inline"/>
        <w:spacing w:line="40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 xml:space="preserve">4.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句子翻译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写到作业本上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)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1)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他指出酒后驾车的危险性。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(point)        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2)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很高兴认识你。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(pleasure)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3)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一切都严格按计划进行。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(plan)           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4)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座位下面放置了一枚炸弹。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(place)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5)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图书馆内部允许使用手机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(permit)         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6)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电脑能同时做许多任务。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(perform)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7)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这两张火车票花了我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800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元。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(pay)       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8)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我没有耐心与小孩一起玩游戏。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(patience)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9)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他尤其喜欢科幻小说。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(particular)        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10)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他对这起事故负有部分责任。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(partly)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right="336"/>
        <w:jc w:val="center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u w:color="000000"/>
        </w:rPr>
      </w:pPr>
      <w:r>
        <w:rPr>
          <w:rFonts w:hint="eastAsia" w:eastAsia="宋体"/>
          <w:color w:val="auto"/>
          <w:sz w:val="28"/>
          <w:szCs w:val="28"/>
          <w:u w:color="000000"/>
          <w:rtl w:val="0"/>
          <w:lang w:val="zh-TW" w:eastAsia="zh-TW"/>
        </w:rPr>
        <w:t>高考英语</w:t>
      </w:r>
      <w:r>
        <w:rPr>
          <w:rFonts w:ascii="Times New Roman" w:hAnsi="Times New Roman"/>
          <w:b/>
          <w:bCs/>
          <w:color w:val="auto"/>
          <w:sz w:val="28"/>
          <w:szCs w:val="28"/>
          <w:u w:color="000000"/>
          <w:rtl w:val="0"/>
          <w:lang w:val="en-US"/>
        </w:rPr>
        <w:t>3500</w:t>
      </w:r>
      <w:r>
        <w:rPr>
          <w:rFonts w:hint="eastAsia" w:eastAsia="宋体"/>
          <w:color w:val="auto"/>
          <w:sz w:val="28"/>
          <w:szCs w:val="28"/>
          <w:u w:color="000000"/>
          <w:rtl w:val="0"/>
          <w:lang w:val="zh-TW" w:eastAsia="zh-TW"/>
        </w:rPr>
        <w:t>单词配套练习</w:t>
      </w:r>
    </w:p>
    <w:p>
      <w:pPr>
        <w:pStyle w:val="9"/>
        <w:framePr w:wrap="auto" w:vAnchor="margin" w:hAnchor="text" w:yAlign="inline"/>
        <w:spacing w:line="400" w:lineRule="exact"/>
        <w:ind w:right="336"/>
        <w:jc w:val="center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hint="eastAsia" w:eastAsia="宋体"/>
          <w:color w:val="auto"/>
          <w:u w:color="000000"/>
          <w:rtl w:val="0"/>
          <w:lang w:val="zh-TW" w:eastAsia="zh-TW"/>
        </w:rPr>
        <w:t>第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18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课时（</w:t>
      </w:r>
      <w:r>
        <w:rPr>
          <w:rFonts w:ascii="Times New Roman" w:hAnsi="Times New Roman"/>
          <w:i/>
          <w:iCs/>
          <w:color w:val="auto"/>
          <w:u w:color="000000"/>
          <w:rtl w:val="0"/>
          <w:lang w:val="en-US"/>
        </w:rPr>
        <w:t>poisonous --- push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）</w:t>
      </w:r>
    </w:p>
    <w:p>
      <w:pPr>
        <w:pStyle w:val="9"/>
        <w:framePr w:wrap="auto" w:vAnchor="margin" w:hAnchor="text" w:yAlign="inline"/>
        <w:spacing w:line="36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 xml:space="preserve">1.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单词拼写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1). It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 not p__________ to talk with your mouth full.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2). Noise p_________ is loud or continuous noise, which is unpleasant and harmful.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3). Christmas is coming; don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 forget to send your teacher a p_________.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4). George Washington was the first p_________ of the USA.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5). She works in a p____________ school and teaches children between 5 and 11 years old.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6). The football team performs well under p______________ 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压力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7). P_________ hospitals can afford to pay much higher salaries.(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私立的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8). She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 been named the p_________ of English. 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教授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9). Speak as much French as you can, and don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 worry about your p____________ 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发音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10). Jiangsu is one of the 31 Chinese p__________.</w:t>
      </w:r>
    </w:p>
    <w:p>
      <w:pPr>
        <w:pStyle w:val="9"/>
        <w:framePr w:wrap="auto" w:vAnchor="margin" w:hAnchor="text" w:yAlign="inline"/>
        <w:spacing w:line="36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2.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词形转换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1). She was bitten on the ankle by a __________ snake. (poison)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2). The US has two main __________ parties. (politics)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3). Central London is the most ___________ area in Britain. (pollute)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4). He had sold all his __________ and left the country.  (possess)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5). The idea sounds great, but it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 not _____________ (practice).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6). Business training is a good _______ for nay career. (prepare)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7). Parents should teach their children to behave _______ in public. (proper)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8). He takes great _________ in his children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 achievements. (proud)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9). Capital ___________ involves killing someone who has committed a crime. (punish)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10). The scientist says the vitamin C gives _________ against cancer. (protect)</w:t>
      </w:r>
    </w:p>
    <w:p>
      <w:pPr>
        <w:pStyle w:val="9"/>
        <w:framePr w:wrap="auto" w:vAnchor="margin" w:hAnchor="text" w:yAlign="inline"/>
        <w:spacing w:line="36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3.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单项选择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1). Encourage your kids to try new things, but try not to __________ them too hard.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push     B. pull    C. pump    D. press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2). The official announced in ____ public that the new museum would be open to ___ general public very soon.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A. the; a    B. /; the    C. the; the     D. the; /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30. They say I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m too old, but I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m going to prove them all _______.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wrong     B. are wrong    C. being wrong    D. to wrong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4). The clinic will provide basic health care __________people in the village.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with    B. of     C. for   D. from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5). People ______ the site, where a nuclear station was being built.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prevented to enter         B. were prevented to enter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C. prevented from entering    D. were prevented from entering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6). I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ll try my best to get the tickets, but I can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 promise ________.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something     B. anything    C. nothing    D. everything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7). Is there a possibility ______ the two murders were committed by the same person?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whether     B. what     C. that    D. /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8). The father did whatever he could ______ his girl to practice ______ the piano.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encourage; to play    B. to encourage; playing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C. encourage; playing    D. to encourage; to play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9). Before inviting her friends to dinner, Lily spent all day _______ the meal.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processing     B. preserving    C. preparing    D. presenting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10). I bought these jeans ______ in the sale.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with high price   B. with low price   C. half at the price    D. at half price</w:t>
      </w:r>
    </w:p>
    <w:p>
      <w:pPr>
        <w:pStyle w:val="9"/>
        <w:framePr w:wrap="auto" w:vAnchor="margin" w:hAnchor="text" w:yAlign="inline"/>
        <w:spacing w:line="36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4.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选词填空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写到作业本上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)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12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present  pretty  press  predict  postage  pull   adopt   position  process   pronounce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1). The government has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a strict no-smoking policy.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2). I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m not sure what I would do if I were in your __________.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3). How much is the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for a postcard?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4). A little girl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a basket of flowers to the President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 wife.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5). Getting fit again has been a long and slow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. You have to be patient.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6). Some students find it difficult to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the word 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“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the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”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. They can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 make the right sound.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7). The project became so expensive that we had to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out.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8). I felt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nervous going into the exam, but after I got started, I felt much better.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9). You can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the button to restart your computer.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10). It is difficult to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when an earthquake will hit our city.</w:t>
      </w:r>
    </w:p>
    <w:p>
      <w:pPr>
        <w:pStyle w:val="9"/>
        <w:framePr w:wrap="auto" w:vAnchor="margin" w:hAnchor="text" w:yAlign="inline"/>
        <w:spacing w:line="36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5.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句子翻译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写到作业本上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)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他为自己的伟大发现而自豪。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(proud)   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2)Tom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的勇气受到了老师的表扬。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(praise)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由于缺钱我们没有把这个计划付诸实施。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(practice)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他故意装作没有看见我。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(purpose)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5)Jack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由于抢劫银行而被送进了监狱。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(prison)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6)SARS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疫情的控制已经取得了巨大的进步。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(progress)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7)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眼下这本科幻小说深受青少年们的欢迎。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(popular)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8)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他的秘书正在为明天的会议准备一份报告。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(prepare)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9)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多大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50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位客人出席了他的生日晚会。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(present)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10)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太阳镜能保护你的眼睛不受太阳光的伤害。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(protect)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right="336"/>
        <w:jc w:val="center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u w:color="000000"/>
        </w:rPr>
      </w:pPr>
      <w:r>
        <w:rPr>
          <w:rFonts w:hint="eastAsia" w:eastAsia="宋体"/>
          <w:color w:val="auto"/>
          <w:sz w:val="28"/>
          <w:szCs w:val="28"/>
          <w:u w:color="000000"/>
          <w:rtl w:val="0"/>
          <w:lang w:val="zh-TW" w:eastAsia="zh-TW"/>
        </w:rPr>
        <w:t>高考英语</w:t>
      </w:r>
      <w:r>
        <w:rPr>
          <w:rFonts w:ascii="Times New Roman" w:hAnsi="Times New Roman"/>
          <w:b/>
          <w:bCs/>
          <w:color w:val="auto"/>
          <w:sz w:val="28"/>
          <w:szCs w:val="28"/>
          <w:u w:color="000000"/>
          <w:rtl w:val="0"/>
          <w:lang w:val="en-US"/>
        </w:rPr>
        <w:t>3500</w:t>
      </w:r>
      <w:r>
        <w:rPr>
          <w:rFonts w:hint="eastAsia" w:eastAsia="宋体"/>
          <w:color w:val="auto"/>
          <w:sz w:val="28"/>
          <w:szCs w:val="28"/>
          <w:u w:color="000000"/>
          <w:rtl w:val="0"/>
          <w:lang w:val="zh-TW" w:eastAsia="zh-TW"/>
        </w:rPr>
        <w:t>单词配套练习</w:t>
      </w:r>
    </w:p>
    <w:p>
      <w:pPr>
        <w:pStyle w:val="9"/>
        <w:framePr w:wrap="auto" w:vAnchor="margin" w:hAnchor="text" w:yAlign="inline"/>
        <w:spacing w:line="400" w:lineRule="exact"/>
        <w:ind w:right="336"/>
        <w:jc w:val="center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hint="eastAsia" w:eastAsia="宋体"/>
          <w:color w:val="auto"/>
          <w:u w:color="000000"/>
          <w:rtl w:val="0"/>
          <w:lang w:val="zh-TW" w:eastAsia="zh-TW"/>
        </w:rPr>
        <w:t>第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19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课时（</w:t>
      </w:r>
      <w:r>
        <w:rPr>
          <w:rFonts w:ascii="Times New Roman" w:hAnsi="Times New Roman"/>
          <w:i/>
          <w:iCs/>
          <w:color w:val="auto"/>
          <w:u w:color="000000"/>
          <w:rtl w:val="0"/>
          <w:lang w:val="en-US"/>
        </w:rPr>
        <w:t>put --- reserve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）</w:t>
      </w:r>
    </w:p>
    <w:p>
      <w:pPr>
        <w:pStyle w:val="9"/>
        <w:framePr w:wrap="auto" w:vAnchor="margin" w:hAnchor="text" w:yAlign="inline"/>
        <w:spacing w:line="36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1.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单词拼写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(1)--- Three q___ of the money was spent on the program.  --- 75%? Oh, my dear!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(2)Robin will take a general knowledge q_________, and he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ll answer many difficult questions.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(3)Tracy works hard and makes r__________ progress in her studies.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(4)The PRC stands for the People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 R__________ of China.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(5)I have quite a good r___________ with my parents; we are very happy together.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(6)Frank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 dream of opening a restaurant became a r_________ in 1987. 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现实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(7)Each child had to r____________ a poem to the class. 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背诵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(8)Thanks to the R_______ and Opening-up Policy, China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 economy has improved a lot. 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改革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(9)We take all the old bottles to be r______________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（循环）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(10)He donated money to set up schools in r__________ mountain areas. 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偏远的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</w:t>
      </w:r>
    </w:p>
    <w:p>
      <w:pPr>
        <w:pStyle w:val="9"/>
        <w:framePr w:wrap="auto" w:vAnchor="margin" w:hAnchor="text" w:yAlign="inline"/>
        <w:spacing w:line="36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 xml:space="preserve">2.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词形转换</w:t>
      </w:r>
    </w:p>
    <w:p>
      <w:pPr>
        <w:pStyle w:val="9"/>
        <w:framePr w:wrap="auto" w:vAnchor="margin" w:hAnchor="text" w:yAlign="inline"/>
        <w:spacing w:line="340" w:lineRule="exact"/>
        <w:ind w:left="143" w:right="336" w:hanging="143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1) Alice read the letter with a __________ expression on her face. (puzzle)</w:t>
      </w:r>
    </w:p>
    <w:p>
      <w:pPr>
        <w:pStyle w:val="9"/>
        <w:framePr w:wrap="auto" w:vAnchor="margin" w:hAnchor="text" w:yAlign="inline"/>
        <w:spacing w:line="340" w:lineRule="exact"/>
        <w:ind w:left="143" w:right="336" w:hanging="143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2) This part of the community needs to be protected from ______ prejudice. (race)</w:t>
      </w:r>
    </w:p>
    <w:p>
      <w:pPr>
        <w:pStyle w:val="9"/>
        <w:framePr w:wrap="auto" w:vAnchor="margin" w:hAnchor="text" w:yAlign="inline"/>
        <w:spacing w:line="340" w:lineRule="exact"/>
        <w:ind w:left="143" w:right="336" w:hanging="143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3) Unexpectedly, he came to see me on a cold _______ day in October. (rain)</w:t>
      </w:r>
    </w:p>
    <w:p>
      <w:pPr>
        <w:pStyle w:val="9"/>
        <w:framePr w:wrap="auto" w:vAnchor="margin" w:hAnchor="text" w:yAlign="inline"/>
        <w:spacing w:line="340" w:lineRule="exact"/>
        <w:ind w:left="143" w:right="336" w:hanging="143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4) I ______ that you are very busy, but could I talk to you for a few minutes? (realization)</w:t>
      </w:r>
    </w:p>
    <w:p>
      <w:pPr>
        <w:pStyle w:val="9"/>
        <w:framePr w:wrap="auto" w:vAnchor="margin" w:hAnchor="text" w:yAlign="inline"/>
        <w:spacing w:line="340" w:lineRule="exact"/>
        <w:ind w:left="143" w:right="336" w:hanging="143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5) Tape ______ are widely used in English classes in China. (record)</w:t>
      </w:r>
    </w:p>
    <w:p>
      <w:pPr>
        <w:pStyle w:val="9"/>
        <w:framePr w:wrap="auto" w:vAnchor="margin" w:hAnchor="text" w:yAlign="inline"/>
        <w:spacing w:line="340" w:lineRule="exact"/>
        <w:ind w:left="143" w:right="336" w:hanging="143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6) Be __________! You can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 expect her to do all the work on her own!(reason)</w:t>
      </w:r>
    </w:p>
    <w:p>
      <w:pPr>
        <w:pStyle w:val="9"/>
        <w:framePr w:wrap="auto" w:vAnchor="margin" w:hAnchor="text" w:yAlign="inline"/>
        <w:spacing w:line="340" w:lineRule="exact"/>
        <w:ind w:left="143" w:right="336" w:hanging="143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7) Keep the file for future _________; it can be looked at in the future. (refer)</w:t>
      </w:r>
    </w:p>
    <w:p>
      <w:pPr>
        <w:pStyle w:val="9"/>
        <w:framePr w:wrap="auto" w:vAnchor="margin" w:hAnchor="text" w:yAlign="inline"/>
        <w:spacing w:line="340" w:lineRule="exact"/>
        <w:ind w:left="143" w:right="336" w:hanging="143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8) My car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 quite old, but it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 still pretty ______________ (rely).</w:t>
      </w:r>
    </w:p>
    <w:p>
      <w:pPr>
        <w:pStyle w:val="9"/>
        <w:framePr w:wrap="auto" w:vAnchor="margin" w:hAnchor="text" w:yAlign="inline"/>
        <w:spacing w:line="340" w:lineRule="exact"/>
        <w:ind w:left="143" w:right="336" w:hanging="143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9) It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 difficult to meet all the ________ of the strange customers. (require)</w:t>
      </w:r>
    </w:p>
    <w:p>
      <w:pPr>
        <w:pStyle w:val="9"/>
        <w:framePr w:wrap="auto" w:vAnchor="margin" w:hAnchor="text" w:yAlign="inline"/>
        <w:spacing w:line="340" w:lineRule="exact"/>
        <w:ind w:left="143" w:right="336" w:hanging="143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10) Do something _____ before going to be --- read a book or take a hot bath. (relax)</w:t>
      </w:r>
    </w:p>
    <w:p>
      <w:pPr>
        <w:pStyle w:val="9"/>
        <w:framePr w:wrap="auto" w:vAnchor="margin" w:hAnchor="text" w:yAlign="inline"/>
        <w:spacing w:line="34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3.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单项选择</w:t>
      </w:r>
    </w:p>
    <w:p>
      <w:pPr>
        <w:pStyle w:val="9"/>
        <w:framePr w:wrap="auto" w:vAnchor="margin" w:hAnchor="text" w:yAlign="inline"/>
        <w:spacing w:line="340" w:lineRule="exact"/>
        <w:ind w:left="143" w:right="336" w:hanging="143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(1)Lisa! I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m sorry --- I _______ recognize you --- you ________ your hair cut!</w:t>
      </w:r>
    </w:p>
    <w:p>
      <w:pPr>
        <w:pStyle w:val="9"/>
        <w:framePr w:wrap="auto" w:vAnchor="margin" w:hAnchor="text" w:yAlign="inline"/>
        <w:spacing w:line="34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don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t; had      B. didn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t; have had   C. don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t; have had   D. didn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 had</w:t>
      </w:r>
    </w:p>
    <w:p>
      <w:pPr>
        <w:pStyle w:val="9"/>
        <w:framePr w:wrap="auto" w:vAnchor="margin" w:hAnchor="text" w:yAlign="inline"/>
        <w:spacing w:line="34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(2)The recording was __________. I can know exactly what happened at that time.</w:t>
      </w:r>
    </w:p>
    <w:p>
      <w:pPr>
        <w:pStyle w:val="9"/>
        <w:framePr w:wrap="auto" w:vAnchor="margin" w:hAnchor="text" w:yAlign="inline"/>
        <w:spacing w:line="34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bad quality    B. good quality    C. of bad quality   D. of good quality</w:t>
      </w:r>
    </w:p>
    <w:p>
      <w:pPr>
        <w:pStyle w:val="9"/>
        <w:framePr w:wrap="auto" w:vAnchor="margin" w:hAnchor="text" w:yAlign="inline"/>
        <w:spacing w:line="34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(3)Buy vegetables _______ small quantities for your immediate use.</w:t>
      </w:r>
    </w:p>
    <w:p>
      <w:pPr>
        <w:pStyle w:val="9"/>
        <w:framePr w:wrap="auto" w:vAnchor="margin" w:hAnchor="text" w:yAlign="inline"/>
        <w:spacing w:line="34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in    B. with    C. at     D. on</w:t>
      </w:r>
    </w:p>
    <w:p>
      <w:pPr>
        <w:pStyle w:val="9"/>
        <w:framePr w:wrap="auto" w:vAnchor="margin" w:hAnchor="text" w:yAlign="inline"/>
        <w:spacing w:line="34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(4)Tanya, be __________! Our baby is sleeping and you may wake him up.</w:t>
      </w:r>
    </w:p>
    <w:p>
      <w:pPr>
        <w:pStyle w:val="9"/>
        <w:framePr w:wrap="auto" w:vAnchor="margin" w:hAnchor="text" w:yAlign="inline"/>
        <w:spacing w:line="34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A. silent     B. still    C. quiet    D. noisy </w:t>
      </w:r>
    </w:p>
    <w:p>
      <w:pPr>
        <w:pStyle w:val="9"/>
        <w:framePr w:wrap="auto" w:vAnchor="margin" w:hAnchor="text" w:yAlign="inline"/>
        <w:spacing w:line="34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(5)It remains ________ whether the operation was successful.</w:t>
      </w:r>
    </w:p>
    <w:p>
      <w:pPr>
        <w:pStyle w:val="9"/>
        <w:framePr w:wrap="auto" w:vAnchor="margin" w:hAnchor="text" w:yAlign="inline"/>
        <w:spacing w:line="34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to be seen    B. to see    C. seeing    D. to have seen</w:t>
      </w:r>
    </w:p>
    <w:p>
      <w:pPr>
        <w:pStyle w:val="9"/>
        <w:framePr w:wrap="auto" w:vAnchor="margin" w:hAnchor="text" w:yAlign="inline"/>
        <w:spacing w:line="34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(6)Australia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 unemployment ______ rose to 6.5% in February.</w:t>
      </w:r>
    </w:p>
    <w:p>
      <w:pPr>
        <w:pStyle w:val="9"/>
        <w:framePr w:wrap="auto" w:vAnchor="margin" w:hAnchor="text" w:yAlign="inline"/>
        <w:spacing w:line="34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percent     B. rank    C. level    D. rate</w:t>
      </w:r>
    </w:p>
    <w:p>
      <w:pPr>
        <w:pStyle w:val="9"/>
        <w:framePr w:wrap="auto" w:vAnchor="margin" w:hAnchor="text" w:yAlign="inline"/>
        <w:spacing w:line="34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(7)--- Can you see the sign on the door? --- Yes, it ________ 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“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No Entry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”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.</w:t>
      </w:r>
    </w:p>
    <w:p>
      <w:pPr>
        <w:pStyle w:val="9"/>
        <w:framePr w:wrap="auto" w:vAnchor="margin" w:hAnchor="text" w:yAlign="inline"/>
        <w:spacing w:line="34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reads     B. reflects    C. registers   D. reports</w:t>
      </w:r>
    </w:p>
    <w:p>
      <w:pPr>
        <w:pStyle w:val="9"/>
        <w:framePr w:wrap="auto" w:vAnchor="margin" w:hAnchor="text" w:yAlign="inline"/>
        <w:spacing w:line="34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(8)We regret _______ you that your application has not been successful.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informing    B. to inform   C being informed    D. to have informed</w:t>
      </w:r>
    </w:p>
    <w:p>
      <w:pPr>
        <w:pStyle w:val="9"/>
        <w:framePr w:wrap="auto" w:vAnchor="margin" w:hAnchor="text" w:yAlign="inline"/>
        <w:spacing w:line="36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(9)When the head teacher said someone didn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 obey the class discipline, we all knew whom he was ______.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replying to    B. reacting to     C. referring to     D. relating to</w:t>
      </w:r>
    </w:p>
    <w:p>
      <w:pPr>
        <w:pStyle w:val="9"/>
        <w:framePr w:wrap="auto" w:vAnchor="margin" w:hAnchor="text" w:yAlign="inline"/>
        <w:spacing w:line="36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(10)The terrible situation required that the manager ________ present.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be      B. was     C. would be   D. shall be</w:t>
      </w:r>
    </w:p>
    <w:p>
      <w:pPr>
        <w:pStyle w:val="9"/>
        <w:framePr w:wrap="auto" w:vAnchor="margin" w:hAnchor="text" w:yAlign="inline"/>
        <w:spacing w:line="36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4.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选词填空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写到作业本上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)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put  recover   regular   relief   replace  quit   receive  reserve  react  remove</w:t>
      </w:r>
    </w:p>
    <w:p>
      <w:pPr>
        <w:pStyle w:val="9"/>
        <w:framePr w:wrap="auto" w:vAnchor="margin" w:hAnchor="text" w:yAlign="inline"/>
        <w:spacing w:line="36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1) She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no support from her parents; she had to rely on herself.</w:t>
      </w:r>
    </w:p>
    <w:p>
      <w:pPr>
        <w:pStyle w:val="9"/>
        <w:framePr w:wrap="auto" w:vAnchor="margin" w:hAnchor="text" w:yAlign="inline"/>
        <w:spacing w:line="36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2) He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 in hospital,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from a heart attack.</w:t>
      </w:r>
    </w:p>
    <w:p>
      <w:pPr>
        <w:pStyle w:val="9"/>
        <w:framePr w:wrap="auto" w:vAnchor="margin" w:hAnchor="text" w:yAlign="inline"/>
        <w:spacing w:line="36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3) Our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opening hours are from 10 am to 7 pm. On weekends we close at 5 pm.</w:t>
      </w:r>
    </w:p>
    <w:p>
      <w:pPr>
        <w:pStyle w:val="9"/>
        <w:framePr w:wrap="auto" w:vAnchor="margin" w:hAnchor="text" w:yAlign="inline"/>
        <w:spacing w:line="36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4) The old houses will be torn down and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with a shopping mall.</w:t>
      </w:r>
    </w:p>
    <w:p>
      <w:pPr>
        <w:pStyle w:val="9"/>
        <w:framePr w:wrap="auto" w:vAnchor="margin" w:hAnchor="text" w:yAlign="inline"/>
        <w:spacing w:line="36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5) Emma is not behaving very reasonably nowadays. I think she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s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against her teacher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 strictness.</w:t>
      </w:r>
    </w:p>
    <w:p>
      <w:pPr>
        <w:pStyle w:val="9"/>
        <w:framePr w:wrap="auto" w:vAnchor="margin" w:hAnchor="text" w:yAlign="inline"/>
        <w:spacing w:line="36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6) I didn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t recognize Tom until he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his dark sunglasses.</w:t>
      </w:r>
    </w:p>
    <w:p>
      <w:pPr>
        <w:pStyle w:val="9"/>
        <w:framePr w:wrap="auto" w:vAnchor="margin" w:hAnchor="text" w:yAlign="inline"/>
        <w:spacing w:line="36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7) To our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, the missing boy finally came back home.</w:t>
      </w:r>
    </w:p>
    <w:p>
      <w:pPr>
        <w:pStyle w:val="9"/>
        <w:framePr w:wrap="auto" w:vAnchor="margin" w:hAnchor="text" w:yAlign="inline"/>
        <w:spacing w:line="36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8) It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s fairly risky. Or to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it another way, don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 try this at home.</w:t>
      </w:r>
    </w:p>
    <w:p>
      <w:pPr>
        <w:pStyle w:val="9"/>
        <w:framePr w:wrap="auto" w:vAnchor="margin" w:hAnchor="text" w:yAlign="inline"/>
        <w:spacing w:line="36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9) These seats are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for special guests. </w:t>
      </w:r>
    </w:p>
    <w:p>
      <w:pPr>
        <w:pStyle w:val="9"/>
        <w:framePr w:wrap="auto" w:vAnchor="margin" w:hAnchor="text" w:yAlign="inline"/>
        <w:spacing w:line="36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10) Doctors have given him six months to live if he doesn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t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drinking.</w:t>
      </w:r>
    </w:p>
    <w:p>
      <w:pPr>
        <w:pStyle w:val="9"/>
        <w:framePr w:wrap="auto" w:vAnchor="margin" w:hAnchor="text" w:yAlign="inline"/>
        <w:spacing w:line="36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5.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句子翻译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写到作业本上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)</w:t>
      </w:r>
    </w:p>
    <w:p>
      <w:pPr>
        <w:pStyle w:val="9"/>
        <w:framePr w:wrap="auto" w:vAnchor="margin" w:hAnchor="text" w:yAlign="inline"/>
        <w:spacing w:line="36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价格降低了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21%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(reduce)                   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她拒绝接受他们的邀请。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(refuse)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现在用动物做实验被认为是很残忍的。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(regard)  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在律师来之前他一直保持沉默。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(remain)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5)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婴儿完全依赖别人喂食。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(rely)                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6)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这首歌曲让我想起了童年。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(remind)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7)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我还记得爷爷跟我们做游戏的情景。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(remember)  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8)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如果你知道答案，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就请举手。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(raise)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9)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药品应该放在小孩够不到的地方。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(reach)       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10)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这对夫妻经常为钱而吵架。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(quarrel)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right="336"/>
        <w:jc w:val="center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u w:color="000000"/>
        </w:rPr>
      </w:pPr>
      <w:r>
        <w:rPr>
          <w:rFonts w:hint="eastAsia" w:eastAsia="宋体"/>
          <w:color w:val="auto"/>
          <w:sz w:val="28"/>
          <w:szCs w:val="28"/>
          <w:u w:color="000000"/>
          <w:rtl w:val="0"/>
          <w:lang w:val="zh-TW" w:eastAsia="zh-TW"/>
        </w:rPr>
        <w:t>高考英语</w:t>
      </w:r>
      <w:r>
        <w:rPr>
          <w:rFonts w:ascii="Times New Roman" w:hAnsi="Times New Roman"/>
          <w:b/>
          <w:bCs/>
          <w:color w:val="auto"/>
          <w:sz w:val="28"/>
          <w:szCs w:val="28"/>
          <w:u w:color="000000"/>
          <w:rtl w:val="0"/>
          <w:lang w:val="en-US"/>
        </w:rPr>
        <w:t>3500</w:t>
      </w:r>
      <w:r>
        <w:rPr>
          <w:rFonts w:hint="eastAsia" w:eastAsia="宋体"/>
          <w:color w:val="auto"/>
          <w:sz w:val="28"/>
          <w:szCs w:val="28"/>
          <w:u w:color="000000"/>
          <w:rtl w:val="0"/>
          <w:lang w:val="zh-TW" w:eastAsia="zh-TW"/>
        </w:rPr>
        <w:t>单词配套练习</w:t>
      </w:r>
    </w:p>
    <w:p>
      <w:pPr>
        <w:pStyle w:val="9"/>
        <w:framePr w:wrap="auto" w:vAnchor="margin" w:hAnchor="text" w:yAlign="inline"/>
        <w:spacing w:line="400" w:lineRule="exact"/>
        <w:ind w:right="336"/>
        <w:jc w:val="center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hint="eastAsia" w:eastAsia="宋体"/>
          <w:color w:val="auto"/>
          <w:u w:color="000000"/>
          <w:rtl w:val="0"/>
          <w:lang w:val="zh-TW" w:eastAsia="zh-TW"/>
        </w:rPr>
        <w:t>第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20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课时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（</w:t>
      </w:r>
      <w:r>
        <w:rPr>
          <w:rFonts w:ascii="Times New Roman" w:hAnsi="Times New Roman"/>
          <w:i/>
          <w:iCs/>
          <w:color w:val="auto"/>
          <w:u w:color="000000"/>
          <w:rtl w:val="0"/>
          <w:lang w:val="en-US"/>
        </w:rPr>
        <w:t>resign --- security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）</w:t>
      </w:r>
    </w:p>
    <w:p>
      <w:pPr>
        <w:pStyle w:val="9"/>
        <w:framePr w:wrap="auto" w:vAnchor="margin" w:hAnchor="text" w:yAlign="inline"/>
        <w:spacing w:line="36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 xml:space="preserve">1.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单词拼写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1)The teacher gave the children some chocolate to r______ them for behaving well.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2)Let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 go to that r__________ and try some Chinese food.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3)I didn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 bother to cook and just had a ham s___________ for lunch. 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三明治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4)The dustmen collect the r_________ on Wednesdays.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5)He did very well at math and won a s___________ to Cambridge University.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6)We all have a r___________ to protect the environment. 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责任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7)They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re working together to solve the r_____________. 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谜语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8)The r___________ was launched from a space research base.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9)This broadcast comes live via s_______________ from New York. 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卫星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10)She works as a s___________ in a big international company. 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秘书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</w:t>
      </w:r>
    </w:p>
    <w:p>
      <w:pPr>
        <w:pStyle w:val="9"/>
        <w:framePr w:wrap="auto" w:vAnchor="margin" w:hAnchor="text" w:yAlign="inline"/>
        <w:spacing w:line="36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 xml:space="preserve">2.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介词填空</w:t>
      </w:r>
    </w:p>
    <w:p>
      <w:pPr>
        <w:pStyle w:val="9"/>
        <w:framePr w:wrap="auto" w:vAnchor="margin" w:hAnchor="text" w:yAlign="inline"/>
        <w:spacing w:line="34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1)Dave didn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 respond ______ any of her emails.</w:t>
      </w:r>
    </w:p>
    <w:p>
      <w:pPr>
        <w:pStyle w:val="9"/>
        <w:framePr w:wrap="auto" w:vAnchor="margin" w:hAnchor="text" w:yAlign="inline"/>
        <w:spacing w:line="34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2)He rested his elbows _______ the table and leaned forward.</w:t>
      </w:r>
    </w:p>
    <w:p>
      <w:pPr>
        <w:pStyle w:val="9"/>
        <w:framePr w:wrap="auto" w:vAnchor="margin" w:hAnchor="text" w:yAlign="inline"/>
        <w:spacing w:line="34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3)The man retired ______ teaching three years ago.</w:t>
      </w:r>
    </w:p>
    <w:p>
      <w:pPr>
        <w:pStyle w:val="9"/>
        <w:framePr w:wrap="auto" w:vAnchor="margin" w:hAnchor="text" w:yAlign="inline"/>
        <w:spacing w:line="34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4)Parents should reward children _______ their good behavior.</w:t>
      </w:r>
    </w:p>
    <w:p>
      <w:pPr>
        <w:pStyle w:val="9"/>
        <w:framePr w:wrap="auto" w:vAnchor="margin" w:hAnchor="text" w:yAlign="inline"/>
        <w:spacing w:line="34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5)They aimed to make the country safe _________ terrorist attacks.</w:t>
      </w:r>
    </w:p>
    <w:p>
      <w:pPr>
        <w:pStyle w:val="9"/>
        <w:framePr w:wrap="auto" w:vAnchor="margin" w:hAnchor="text" w:yAlign="inline"/>
        <w:spacing w:line="34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6)It is possible to disagree with people and still treat them _______ respect.</w:t>
      </w:r>
    </w:p>
    <w:p>
      <w:pPr>
        <w:pStyle w:val="9"/>
        <w:framePr w:wrap="auto" w:vAnchor="margin" w:hAnchor="text" w:yAlign="inline"/>
        <w:spacing w:line="34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7)My suitcase was so full that I didn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 have room ________ anything else.</w:t>
      </w:r>
    </w:p>
    <w:p>
      <w:pPr>
        <w:pStyle w:val="9"/>
        <w:framePr w:wrap="auto" w:vAnchor="margin" w:hAnchor="text" w:yAlign="inline"/>
        <w:spacing w:line="34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8)Lost in the desert, Mark went in search ___________ water</w:t>
      </w:r>
    </w:p>
    <w:p>
      <w:pPr>
        <w:pStyle w:val="9"/>
        <w:framePr w:wrap="auto" w:vAnchor="margin" w:hAnchor="text" w:yAlign="inline"/>
        <w:spacing w:line="34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9)He reminded me to return the books _______ the library on time.</w:t>
      </w:r>
    </w:p>
    <w:p>
      <w:pPr>
        <w:pStyle w:val="9"/>
        <w:framePr w:wrap="auto" w:vAnchor="margin" w:hAnchor="text" w:yAlign="inline"/>
        <w:spacing w:line="34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10)He jumped into the cold river and saved the child _______ drowning.</w:t>
      </w:r>
    </w:p>
    <w:p>
      <w:pPr>
        <w:pStyle w:val="9"/>
        <w:framePr w:wrap="auto" w:vAnchor="margin" w:hAnchor="text" w:yAlign="inline"/>
        <w:spacing w:line="34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 xml:space="preserve">3.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单项选择</w:t>
      </w:r>
    </w:p>
    <w:p>
      <w:pPr>
        <w:pStyle w:val="9"/>
        <w:framePr w:wrap="auto" w:vAnchor="margin" w:hAnchor="text" w:yAlign="inline"/>
        <w:spacing w:line="340" w:lineRule="exact"/>
        <w:ind w:left="143" w:right="336" w:hanging="143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1) Many of the villagers will leave, ____________.</w:t>
      </w:r>
    </w:p>
    <w:p>
      <w:pPr>
        <w:pStyle w:val="9"/>
        <w:framePr w:wrap="auto" w:vAnchor="margin" w:hAnchor="text" w:yAlign="inline"/>
        <w:spacing w:line="34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never to return    B. to never return    C. never returning   D. will never return</w:t>
      </w:r>
    </w:p>
    <w:p>
      <w:pPr>
        <w:pStyle w:val="9"/>
        <w:framePr w:wrap="auto" w:vAnchor="margin" w:hAnchor="text" w:yAlign="inline"/>
        <w:spacing w:line="34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2) The workers were lazy and failed to finished the building ________.</w:t>
      </w:r>
    </w:p>
    <w:p>
      <w:pPr>
        <w:pStyle w:val="9"/>
        <w:framePr w:wrap="auto" w:vAnchor="margin" w:hAnchor="text" w:yAlign="inline"/>
        <w:spacing w:line="34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at schedule    B. on schedule   C. behind schedule   D. ahead of schedule.</w:t>
      </w:r>
    </w:p>
    <w:p>
      <w:pPr>
        <w:pStyle w:val="9"/>
        <w:framePr w:wrap="auto" w:vAnchor="margin" w:hAnchor="text" w:yAlign="inline"/>
        <w:spacing w:line="34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3) I suppose I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d better ________ now --- we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ve been on the phone for over an hour.</w:t>
      </w:r>
    </w:p>
    <w:p>
      <w:pPr>
        <w:pStyle w:val="9"/>
        <w:framePr w:wrap="auto" w:vAnchor="margin" w:hAnchor="text" w:yAlign="inline"/>
        <w:spacing w:line="34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rot away    B. run out    C. ring off   D. roll up</w:t>
      </w:r>
    </w:p>
    <w:p>
      <w:pPr>
        <w:pStyle w:val="9"/>
        <w:framePr w:wrap="auto" w:vAnchor="margin" w:hAnchor="text" w:yAlign="inline"/>
        <w:spacing w:line="34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4) I can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 drive today. Can you give me a ________ back to town?</w:t>
      </w:r>
    </w:p>
    <w:p>
      <w:pPr>
        <w:pStyle w:val="9"/>
        <w:framePr w:wrap="auto" w:vAnchor="margin" w:hAnchor="text" w:yAlign="inline"/>
        <w:spacing w:line="34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sail    B. ride   C. rise   D. return</w:t>
      </w:r>
    </w:p>
    <w:p>
      <w:pPr>
        <w:pStyle w:val="9"/>
        <w:framePr w:wrap="auto" w:vAnchor="margin" w:hAnchor="text" w:yAlign="inline"/>
        <w:spacing w:line="34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5) We are still dealing with problems _______ errors made in the past.</w:t>
      </w:r>
    </w:p>
    <w:p>
      <w:pPr>
        <w:pStyle w:val="9"/>
        <w:framePr w:wrap="auto" w:vAnchor="margin" w:hAnchor="text" w:yAlign="inline"/>
        <w:spacing w:line="34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resulted from    B. resulted in     C. resulting from   D. resulting in</w:t>
      </w:r>
    </w:p>
    <w:p>
      <w:pPr>
        <w:pStyle w:val="9"/>
        <w:framePr w:wrap="auto" w:vAnchor="margin" w:hAnchor="text" w:yAlign="inline"/>
        <w:spacing w:line="34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6) _________ victims were killed in the recent coal mine accident.</w:t>
      </w:r>
    </w:p>
    <w:p>
      <w:pPr>
        <w:pStyle w:val="9"/>
        <w:framePr w:wrap="auto" w:vAnchor="margin" w:hAnchor="text" w:yAlign="inline"/>
        <w:spacing w:line="34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A score     B. Hundred of    C. Scores of    D. A hundred of</w:t>
      </w:r>
    </w:p>
    <w:p>
      <w:pPr>
        <w:pStyle w:val="9"/>
        <w:framePr w:wrap="auto" w:vAnchor="margin" w:hAnchor="text" w:yAlign="inline"/>
        <w:spacing w:line="34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7) The soldier risked ______ by his enemy when he saved the general from danger.</w:t>
      </w:r>
    </w:p>
    <w:p>
      <w:pPr>
        <w:pStyle w:val="9"/>
        <w:framePr w:wrap="auto" w:vAnchor="margin" w:hAnchor="text" w:yAlign="inline"/>
        <w:spacing w:line="34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killing        B. killed     C. being killed    D. to be killed</w:t>
      </w:r>
    </w:p>
    <w:p>
      <w:pPr>
        <w:pStyle w:val="9"/>
        <w:framePr w:wrap="auto" w:vAnchor="margin" w:hAnchor="text" w:yAlign="inline"/>
        <w:spacing w:line="34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8)_______ until the aircraft has come to a complete stop.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Remain seated    B. Remaining seated   C. Remain to seat     D. To remain seated</w:t>
      </w:r>
    </w:p>
    <w:p>
      <w:pPr>
        <w:pStyle w:val="9"/>
        <w:framePr w:wrap="auto" w:vAnchor="margin" w:hAnchor="text" w:yAlign="inline"/>
        <w:spacing w:line="36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9)These gloves were ________ and I bought them at a lower price than usual.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in sale     B. for sale    C. in sales   D. on sale</w:t>
      </w:r>
    </w:p>
    <w:p>
      <w:pPr>
        <w:pStyle w:val="9"/>
        <w:framePr w:wrap="auto" w:vAnchor="margin" w:hAnchor="text" w:yAlign="inline"/>
        <w:spacing w:line="36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10)The manager was glad that sales __________ 20% over the Christmas period.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raised by      B. rose by     C. raised to    D. rose to</w:t>
      </w:r>
    </w:p>
    <w:p>
      <w:pPr>
        <w:pStyle w:val="9"/>
        <w:framePr w:wrap="auto" w:vAnchor="margin" w:hAnchor="text" w:yAlign="inline"/>
        <w:spacing w:line="36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4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．选词填空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写到作业本上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)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run  right  rough   retell  satisfy  roll  scold  scene  ruin  scenery</w:t>
      </w:r>
    </w:p>
    <w:p>
      <w:pPr>
        <w:pStyle w:val="9"/>
        <w:framePr w:wrap="auto" w:vAnchor="margin" w:hAnchor="text" w:yAlign="inline"/>
        <w:spacing w:line="36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1) The English teacher asked us to review and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what had happened in the text.</w:t>
      </w:r>
    </w:p>
    <w:p>
      <w:pPr>
        <w:pStyle w:val="9"/>
        <w:framePr w:wrap="auto" w:vAnchor="margin" w:hAnchor="text" w:yAlign="inline"/>
        <w:spacing w:line="36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2) The best part of the trip is the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; you can see beautiful mountains.</w:t>
      </w:r>
    </w:p>
    <w:p>
      <w:pPr>
        <w:pStyle w:val="9"/>
        <w:framePr w:wrap="auto" w:vAnchor="margin" w:hAnchor="text" w:yAlign="inline"/>
        <w:spacing w:line="36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3) He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his car window down and said hello to me.</w:t>
      </w:r>
    </w:p>
    <w:p>
      <w:pPr>
        <w:pStyle w:val="9"/>
        <w:framePr w:wrap="auto" w:vAnchor="margin" w:hAnchor="text" w:yAlign="inline"/>
        <w:spacing w:line="36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4) Peter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s mistake has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his chances of winning the championship.</w:t>
      </w:r>
    </w:p>
    <w:p>
      <w:pPr>
        <w:pStyle w:val="9"/>
        <w:framePr w:wrap="auto" w:vAnchor="margin" w:hAnchor="text" w:yAlign="inline"/>
        <w:spacing w:line="36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5) She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a small restaurant in Boston and was able to make a living.</w:t>
      </w:r>
    </w:p>
    <w:p>
      <w:pPr>
        <w:pStyle w:val="9"/>
        <w:framePr w:wrap="auto" w:vAnchor="margin" w:hAnchor="text" w:yAlign="inline"/>
        <w:spacing w:line="36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6) John did badly in the exam; his dad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him for it last night.</w:t>
      </w:r>
    </w:p>
    <w:p>
      <w:pPr>
        <w:pStyle w:val="9"/>
        <w:framePr w:wrap="auto" w:vAnchor="margin" w:hAnchor="text" w:yAlign="inline"/>
        <w:spacing w:line="36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7) The police soon arrived at the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of the crime.</w:t>
      </w:r>
    </w:p>
    <w:p>
      <w:pPr>
        <w:pStyle w:val="9"/>
        <w:framePr w:wrap="auto" w:vAnchor="margin" w:hAnchor="text" w:yAlign="inline"/>
        <w:spacing w:line="36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8) The program is designed to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the needs of adult learners.</w:t>
      </w:r>
    </w:p>
    <w:p>
      <w:pPr>
        <w:pStyle w:val="9"/>
        <w:framePr w:wrap="auto" w:vAnchor="margin" w:hAnchor="text" w:yAlign="inline"/>
        <w:spacing w:line="36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9) I don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t know the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word to describe it.</w:t>
      </w:r>
    </w:p>
    <w:p>
      <w:pPr>
        <w:pStyle w:val="9"/>
        <w:framePr w:wrap="auto" w:vAnchor="margin" w:hAnchor="text" w:yAlign="inline"/>
        <w:spacing w:line="36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10) The first year was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, but things have gotten better.</w:t>
      </w:r>
    </w:p>
    <w:p>
      <w:pPr>
        <w:pStyle w:val="9"/>
        <w:framePr w:wrap="auto" w:vAnchor="margin" w:hAnchor="text" w:yAlign="inline"/>
        <w:numPr>
          <w:ilvl w:val="0"/>
          <w:numId w:val="6"/>
        </w:numPr>
        <w:bidi w:val="0"/>
        <w:spacing w:line="360" w:lineRule="exact"/>
        <w:ind w:right="336"/>
        <w:jc w:val="both"/>
        <w:rPr>
          <w:rFonts w:hint="eastAsia" w:eastAsia="Times New Roman"/>
          <w:b/>
          <w:bCs/>
          <w:color w:val="auto"/>
          <w:rtl w:val="0"/>
          <w:lang w:val="zh-TW" w:eastAsia="zh-TW"/>
        </w:rPr>
      </w:pPr>
      <w:r>
        <w:rPr>
          <w:rFonts w:hint="eastAsia" w:eastAsia="宋体"/>
          <w:b w:val="0"/>
          <w:bCs w:val="0"/>
          <w:color w:val="auto"/>
          <w:u w:color="000000"/>
          <w:rtl w:val="0"/>
          <w:lang w:val="zh-TW" w:eastAsia="zh-TW"/>
        </w:rPr>
        <w:t>句子翻译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(</w:t>
      </w:r>
      <w:r>
        <w:rPr>
          <w:rFonts w:hint="eastAsia" w:eastAsia="宋体"/>
          <w:b w:val="0"/>
          <w:bCs w:val="0"/>
          <w:color w:val="auto"/>
          <w:u w:color="000000"/>
          <w:rtl w:val="0"/>
          <w:lang w:val="zh-TW" w:eastAsia="zh-TW"/>
        </w:rPr>
        <w:t>写到作业本上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)</w:t>
      </w:r>
    </w:p>
    <w:p>
      <w:pPr>
        <w:pStyle w:val="9"/>
        <w:framePr w:wrap="auto" w:vAnchor="margin" w:hAnchor="text" w:yAlign="inline"/>
        <w:spacing w:line="36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1)Lily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的钻石项链被人抢走了。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(rob)     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农业在我国经济中起着重要的作用。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(role)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我们的汽油在半路上用光了。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(run)     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据说这个歌星是个间谍。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(say)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5)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他忍不住炫耀他的新车。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(resist)       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6)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我扔掉了所有的旧家具。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(rid)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7)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老师对你的计划非常满意。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(satisfy)    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8)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我买了一个和你的一模一样的手机。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(same)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9)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橙子含有丰富的维他命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C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(rich)     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10)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警察正在房间里四处搜查那份绝密文件。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(search)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right="336"/>
        <w:jc w:val="center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u w:color="000000"/>
        </w:rPr>
      </w:pPr>
      <w:r>
        <w:rPr>
          <w:rFonts w:hint="eastAsia" w:eastAsia="宋体"/>
          <w:color w:val="auto"/>
          <w:sz w:val="28"/>
          <w:szCs w:val="28"/>
          <w:u w:color="000000"/>
          <w:rtl w:val="0"/>
          <w:lang w:val="zh-TW" w:eastAsia="zh-TW"/>
        </w:rPr>
        <w:t>高考英语</w:t>
      </w:r>
      <w:r>
        <w:rPr>
          <w:rFonts w:ascii="Times New Roman" w:hAnsi="Times New Roman"/>
          <w:b/>
          <w:bCs/>
          <w:color w:val="auto"/>
          <w:sz w:val="28"/>
          <w:szCs w:val="28"/>
          <w:u w:color="000000"/>
          <w:rtl w:val="0"/>
          <w:lang w:val="en-US"/>
        </w:rPr>
        <w:t>3500</w:t>
      </w:r>
      <w:r>
        <w:rPr>
          <w:rFonts w:hint="eastAsia" w:eastAsia="宋体"/>
          <w:color w:val="auto"/>
          <w:sz w:val="28"/>
          <w:szCs w:val="28"/>
          <w:u w:color="000000"/>
          <w:rtl w:val="0"/>
          <w:lang w:val="zh-TW" w:eastAsia="zh-TW"/>
        </w:rPr>
        <w:t>单词配套练习</w:t>
      </w:r>
    </w:p>
    <w:p>
      <w:pPr>
        <w:pStyle w:val="10"/>
        <w:framePr w:wrap="auto" w:vAnchor="margin" w:hAnchor="text" w:yAlign="inline"/>
        <w:spacing w:line="400" w:lineRule="exact"/>
        <w:ind w:right="336"/>
        <w:jc w:val="center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color w:val="auto"/>
          <w:u w:color="000000"/>
          <w:rtl w:val="0"/>
          <w:lang w:val="zh-TW" w:eastAsia="zh-TW"/>
        </w:rPr>
        <w:t>第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 xml:space="preserve"> 21</w:t>
      </w:r>
      <w:r>
        <w:rPr>
          <w:color w:val="auto"/>
          <w:u w:color="000000"/>
          <w:rtl w:val="0"/>
          <w:lang w:val="zh-TW" w:eastAsia="zh-TW"/>
        </w:rPr>
        <w:t>课时（</w:t>
      </w:r>
      <w:r>
        <w:rPr>
          <w:rFonts w:ascii="Times New Roman" w:hAnsi="Times New Roman"/>
          <w:i/>
          <w:iCs/>
          <w:color w:val="auto"/>
          <w:u w:color="000000"/>
          <w:rtl w:val="0"/>
          <w:lang w:val="en-US"/>
        </w:rPr>
        <w:t>see--small</w:t>
      </w:r>
      <w:r>
        <w:rPr>
          <w:color w:val="auto"/>
          <w:u w:color="000000"/>
          <w:rtl w:val="0"/>
          <w:lang w:val="zh-TW" w:eastAsia="zh-TW"/>
        </w:rPr>
        <w:t>）</w:t>
      </w:r>
    </w:p>
    <w:p>
      <w:pPr>
        <w:pStyle w:val="10"/>
        <w:framePr w:wrap="auto" w:vAnchor="margin" w:hAnchor="text" w:yAlign="inline"/>
        <w:spacing w:line="36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 xml:space="preserve">1. </w:t>
      </w:r>
      <w:r>
        <w:rPr>
          <w:color w:val="auto"/>
          <w:u w:color="000000"/>
          <w:rtl w:val="0"/>
          <w:lang w:val="zh-TW" w:eastAsia="zh-TW"/>
        </w:rPr>
        <w:t>单词拼写</w:t>
      </w:r>
    </w:p>
    <w:p>
      <w:pPr>
        <w:pStyle w:val="10"/>
        <w:framePr w:wrap="auto" w:vAnchor="margin" w:hAnchor="text" w:yAlign="inline"/>
        <w:spacing w:line="34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1) Can you s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</w:t>
      </w:r>
      <w:r>
        <w:rPr>
          <w:color w:val="auto"/>
          <w:u w:color="000000"/>
          <w:rtl w:val="0"/>
          <w:lang w:val="zh-TW" w:eastAsia="zh-TW"/>
        </w:rPr>
        <w:t>缝纫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 a patch on my jeans?</w:t>
      </w:r>
    </w:p>
    <w:p>
      <w:pPr>
        <w:pStyle w:val="10"/>
        <w:framePr w:wrap="auto" w:vAnchor="margin" w:hAnchor="text" w:yAlign="inline"/>
        <w:spacing w:line="34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2) The lake is not very deep; it's s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.</w:t>
      </w:r>
    </w:p>
    <w:p>
      <w:pPr>
        <w:pStyle w:val="10"/>
        <w:framePr w:wrap="auto" w:vAnchor="margin" w:hAnchor="text" w:yAlign="inline"/>
        <w:spacing w:line="34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3) Put the book back on the s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when you've finished reading it.</w:t>
      </w:r>
    </w:p>
    <w:p>
      <w:pPr>
        <w:pStyle w:val="10"/>
        <w:framePr w:wrap="auto" w:vAnchor="margin" w:hAnchor="text" w:yAlign="inline"/>
        <w:spacing w:line="34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4) She swam and sunbathed, went s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(</w:t>
      </w:r>
      <w:r>
        <w:rPr>
          <w:color w:val="auto"/>
          <w:u w:color="000000"/>
          <w:rtl w:val="0"/>
          <w:lang w:val="zh-TW" w:eastAsia="zh-TW"/>
        </w:rPr>
        <w:t>观光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 and relaxed.</w:t>
      </w:r>
    </w:p>
    <w:p>
      <w:pPr>
        <w:pStyle w:val="10"/>
        <w:framePr w:wrap="auto" w:vAnchor="margin" w:hAnchor="text" w:yAlign="inline"/>
        <w:spacing w:line="34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5) S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</w:t>
      </w:r>
      <w:r>
        <w:rPr>
          <w:color w:val="auto"/>
          <w:u w:color="000000"/>
          <w:rtl w:val="0"/>
          <w:lang w:val="zh-TW" w:eastAsia="zh-TW"/>
        </w:rPr>
        <w:t>鲨鱼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 were circling around our boat.</w:t>
      </w:r>
    </w:p>
    <w:p>
      <w:pPr>
        <w:pStyle w:val="10"/>
        <w:framePr w:wrap="auto" w:vAnchor="margin" w:hAnchor="text" w:yAlign="inline"/>
        <w:spacing w:line="34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6) Why does the phone always ring when I'm in the s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</w:t>
      </w:r>
      <w:r>
        <w:rPr>
          <w:color w:val="auto"/>
          <w:u w:color="000000"/>
          <w:rtl w:val="0"/>
          <w:lang w:val="zh-TW" w:eastAsia="zh-TW"/>
        </w:rPr>
        <w:t>淋浴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)?</w:t>
      </w:r>
    </w:p>
    <w:p>
      <w:pPr>
        <w:pStyle w:val="10"/>
        <w:framePr w:wrap="auto" w:vAnchor="margin" w:hAnchor="text" w:yAlign="inline"/>
        <w:spacing w:line="34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7) S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</w:t>
      </w:r>
      <w:r>
        <w:rPr>
          <w:color w:val="auto"/>
          <w:u w:color="000000"/>
          <w:rtl w:val="0"/>
          <w:lang w:val="zh-TW" w:eastAsia="zh-TW"/>
        </w:rPr>
        <w:t>奴隶制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 was abolished in the USA in the 19th century.</w:t>
      </w:r>
    </w:p>
    <w:p>
      <w:pPr>
        <w:pStyle w:val="10"/>
        <w:framePr w:wrap="auto" w:vAnchor="margin" w:hAnchor="text" w:yAlign="inline"/>
        <w:spacing w:line="34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8) Use a soft cloth to polish the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</w:t>
      </w:r>
      <w:r>
        <w:rPr>
          <w:color w:val="auto"/>
          <w:u w:color="000000"/>
          <w:rtl w:val="0"/>
          <w:lang w:val="zh-TW" w:eastAsia="zh-TW"/>
        </w:rPr>
        <w:t>银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 necklace.</w:t>
      </w:r>
    </w:p>
    <w:p>
      <w:pPr>
        <w:pStyle w:val="10"/>
        <w:framePr w:wrap="auto" w:vAnchor="margin" w:hAnchor="text" w:yAlign="inline"/>
        <w:spacing w:line="34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9) Jerry is wearing a pretty dress with long s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</w:t>
      </w:r>
      <w:r>
        <w:rPr>
          <w:color w:val="auto"/>
          <w:u w:color="000000"/>
          <w:rtl w:val="0"/>
          <w:lang w:val="zh-TW" w:eastAsia="zh-TW"/>
        </w:rPr>
        <w:t>袖子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).</w:t>
      </w:r>
    </w:p>
    <w:p>
      <w:pPr>
        <w:pStyle w:val="10"/>
        <w:framePr w:wrap="auto" w:vAnchor="margin" w:hAnchor="text" w:yAlign="inline"/>
        <w:spacing w:line="34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10) Dad, can we go s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</w:t>
      </w:r>
      <w:r>
        <w:rPr>
          <w:color w:val="auto"/>
          <w:u w:color="000000"/>
          <w:rtl w:val="0"/>
          <w:lang w:val="zh-TW" w:eastAsia="zh-TW"/>
        </w:rPr>
        <w:t>滑冰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 this weekend?</w:t>
      </w:r>
    </w:p>
    <w:p>
      <w:pPr>
        <w:pStyle w:val="10"/>
        <w:framePr w:wrap="auto" w:vAnchor="margin" w:hAnchor="text" w:yAlign="inline"/>
        <w:spacing w:line="36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2</w:t>
      </w:r>
      <w:r>
        <w:rPr>
          <w:color w:val="auto"/>
          <w:u w:color="000000"/>
          <w:rtl w:val="0"/>
          <w:lang w:val="zh-TW" w:eastAsia="zh-TW"/>
        </w:rPr>
        <w:t>．词形变化</w:t>
      </w:r>
    </w:p>
    <w:p>
      <w:pPr>
        <w:pStyle w:val="10"/>
        <w:framePr w:wrap="auto" w:vAnchor="margin" w:hAnchor="text" w:yAlign="inline"/>
        <w:spacing w:line="34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1) She is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(self) and cares only about herself.</w:t>
      </w:r>
    </w:p>
    <w:p>
      <w:pPr>
        <w:pStyle w:val="10"/>
        <w:framePr w:wrap="auto" w:vAnchor="margin" w:hAnchor="text" w:yAlign="inline"/>
        <w:spacing w:line="34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2) The worst part of the divorce was the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(separate) from his three children.</w:t>
      </w:r>
    </w:p>
    <w:p>
      <w:pPr>
        <w:pStyle w:val="10"/>
        <w:framePr w:wrap="auto" w:vAnchor="margin" w:hAnchor="text" w:yAlign="inline"/>
        <w:spacing w:line="34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3) Many of the earliest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(settle) here died from disease and hunger.</w:t>
      </w:r>
    </w:p>
    <w:p>
      <w:pPr>
        <w:pStyle w:val="10"/>
        <w:framePr w:wrap="auto" w:vAnchor="margin" w:hAnchor="text" w:yAlign="inline"/>
        <w:spacing w:line="34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4) She bought her husband an electric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(shave) as his birthday present.</w:t>
      </w:r>
    </w:p>
    <w:p>
      <w:pPr>
        <w:pStyle w:val="10"/>
        <w:framePr w:wrap="auto" w:vAnchor="margin" w:hAnchor="text" w:yAlign="inline"/>
        <w:spacing w:line="34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5) Christmas is the busiest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(shop) season in Western countries.</w:t>
      </w:r>
    </w:p>
    <w:p>
      <w:pPr>
        <w:pStyle w:val="10"/>
        <w:framePr w:wrap="auto" w:vAnchor="margin" w:hAnchor="text" w:yAlign="inline"/>
        <w:spacing w:line="34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6) Nothing disturbed th e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(silent) of the night.</w:t>
      </w:r>
    </w:p>
    <w:p>
      <w:pPr>
        <w:pStyle w:val="10"/>
        <w:framePr w:wrap="auto" w:vAnchor="margin" w:hAnchor="text" w:yAlign="inline"/>
        <w:spacing w:line="34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7) They tried to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(simple) the procedure and make it easy.</w:t>
      </w:r>
    </w:p>
    <w:p>
      <w:pPr>
        <w:pStyle w:val="10"/>
        <w:framePr w:wrap="auto" w:vAnchor="margin" w:hAnchor="text" w:yAlign="inline"/>
        <w:spacing w:line="34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8) After a few years, he became very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(skill) at drawing.</w:t>
      </w:r>
    </w:p>
    <w:p>
      <w:pPr>
        <w:pStyle w:val="10"/>
        <w:framePr w:wrap="auto" w:vAnchor="margin" w:hAnchor="text" w:yAlign="inline"/>
        <w:spacing w:line="34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9) The warmth fro the fire made her feel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(sleep).</w:t>
      </w:r>
    </w:p>
    <w:p>
      <w:pPr>
        <w:pStyle w:val="10"/>
        <w:framePr w:wrap="auto" w:vAnchor="margin" w:hAnchor="text" w:yAlign="inline"/>
        <w:spacing w:line="34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10) The insurance policy is against long-term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(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sick) and injury.</w:t>
      </w:r>
    </w:p>
    <w:p>
      <w:pPr>
        <w:pStyle w:val="10"/>
        <w:framePr w:wrap="auto" w:vAnchor="margin" w:hAnchor="text" w:yAlign="inline"/>
        <w:spacing w:line="34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3</w:t>
      </w:r>
      <w:r>
        <w:rPr>
          <w:color w:val="auto"/>
          <w:u w:color="000000"/>
          <w:rtl w:val="0"/>
          <w:lang w:val="zh-TW" w:eastAsia="zh-TW"/>
        </w:rPr>
        <w:t>．单项选择</w:t>
      </w:r>
    </w:p>
    <w:p>
      <w:pPr>
        <w:pStyle w:val="10"/>
        <w:framePr w:wrap="auto" w:vAnchor="margin" w:hAnchor="text" w:yAlign="inline"/>
        <w:spacing w:line="34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1) To our surprise, the dinner bill came to ______ pounds.</w:t>
      </w:r>
    </w:p>
    <w:p>
      <w:pPr>
        <w:pStyle w:val="10"/>
        <w:framePr w:wrap="auto" w:vAnchor="margin" w:hAnchor="text" w:yAlign="inline"/>
        <w:spacing w:line="34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several hundred   B. several hundred     C. a several hundred  D. several hundreds of</w:t>
      </w:r>
    </w:p>
    <w:p>
      <w:pPr>
        <w:pStyle w:val="10"/>
        <w:framePr w:wrap="auto" w:vAnchor="margin" w:hAnchor="text" w:yAlign="inline"/>
        <w:spacing w:line="34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2) ____, the house needs some work done on it.</w:t>
      </w:r>
    </w:p>
    <w:p>
      <w:pPr>
        <w:pStyle w:val="10"/>
        <w:framePr w:wrap="auto" w:vAnchor="margin" w:hAnchor="text" w:yAlign="inline"/>
        <w:spacing w:line="34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You can see       B. As you see     C. As you can see it   D. Which you can see</w:t>
      </w:r>
    </w:p>
    <w:p>
      <w:pPr>
        <w:pStyle w:val="10"/>
        <w:framePr w:wrap="auto" w:vAnchor="margin" w:hAnchor="text" w:yAlign="inline"/>
        <w:spacing w:line="34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3) His new novel _____; very few people would like to read it.</w:t>
      </w:r>
    </w:p>
    <w:p>
      <w:pPr>
        <w:pStyle w:val="10"/>
        <w:framePr w:wrap="auto" w:vAnchor="margin" w:hAnchor="text" w:yAlign="inline"/>
        <w:spacing w:line="34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sells well     B. is well sold    C. sells badly    D. is badly sold</w:t>
      </w:r>
    </w:p>
    <w:p>
      <w:pPr>
        <w:pStyle w:val="10"/>
        <w:framePr w:wrap="auto" w:vAnchor="margin" w:hAnchor="text" w:yAlign="inline"/>
        <w:spacing w:line="34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4) Why did she do a thing like that? It doesn't seem to ______.</w:t>
      </w:r>
    </w:p>
    <w:p>
      <w:pPr>
        <w:pStyle w:val="10"/>
        <w:framePr w:wrap="auto" w:vAnchor="margin" w:hAnchor="text" w:yAlign="inline"/>
        <w:spacing w:line="34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set out        B. sell out   C. make sense     D. settle down</w:t>
      </w:r>
    </w:p>
    <w:p>
      <w:pPr>
        <w:pStyle w:val="10"/>
        <w:framePr w:wrap="auto" w:vAnchor="margin" w:hAnchor="text" w:yAlign="inline"/>
        <w:spacing w:line="34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5) As a pretty girl, Laura is___ about her weight.</w:t>
      </w:r>
    </w:p>
    <w:p>
      <w:pPr>
        <w:pStyle w:val="10"/>
        <w:framePr w:wrap="auto" w:vAnchor="margin" w:hAnchor="text" w:yAlign="inline"/>
        <w:spacing w:line="34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sensible        B. similar    C. reasonable      D. sensitive</w:t>
      </w:r>
    </w:p>
    <w:p>
      <w:pPr>
        <w:pStyle w:val="10"/>
        <w:framePr w:wrap="auto" w:vAnchor="margin" w:hAnchor="text" w:yAlign="inline"/>
        <w:spacing w:line="34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6) According to the contract, all payments _____ be made in cash.</w:t>
      </w:r>
    </w:p>
    <w:p>
      <w:pPr>
        <w:pStyle w:val="10"/>
        <w:framePr w:wrap="auto" w:vAnchor="margin" w:hAnchor="text" w:yAlign="inline"/>
        <w:spacing w:line="34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ought    B. shall    C. might   D. need</w:t>
      </w:r>
    </w:p>
    <w:p>
      <w:pPr>
        <w:pStyle w:val="10"/>
        <w:framePr w:wrap="auto" w:vAnchor="margin" w:hAnchor="text" w:yAlign="inline"/>
        <w:spacing w:line="34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7) The accident happened ___ before midday.</w:t>
      </w:r>
    </w:p>
    <w:p>
      <w:pPr>
        <w:pStyle w:val="10"/>
        <w:framePr w:wrap="auto" w:vAnchor="margin" w:hAnchor="text" w:yAlign="inline"/>
        <w:spacing w:line="34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short  B. slightly  C. shortly   D. slightly</w:t>
      </w:r>
    </w:p>
    <w:p>
      <w:pPr>
        <w:pStyle w:val="10"/>
        <w:framePr w:wrap="auto" w:vAnchor="margin" w:hAnchor="text" w:yAlign="inline"/>
        <w:spacing w:line="34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8) Try phoning Robert --- he __ be home by now.</w:t>
      </w:r>
    </w:p>
    <w:p>
      <w:pPr>
        <w:pStyle w:val="10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shan't    B. will    C. can't    D. should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9) We came to the UK in 1974 and____ here ever since.</w:t>
      </w:r>
    </w:p>
    <w:p>
      <w:pPr>
        <w:pStyle w:val="10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lived        B. are living    C. have lived    D. had been living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10)She tapped the driver on ____shoulder and signaled him to stop the car.</w:t>
      </w:r>
    </w:p>
    <w:p>
      <w:pPr>
        <w:pStyle w:val="10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the     B. a      C. his    D. \</w:t>
      </w:r>
    </w:p>
    <w:p>
      <w:pPr>
        <w:pStyle w:val="10"/>
        <w:framePr w:wrap="auto" w:vAnchor="margin" w:hAnchor="text" w:yAlign="inline"/>
        <w:spacing w:line="36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 xml:space="preserve">4. </w:t>
      </w:r>
      <w:r>
        <w:rPr>
          <w:color w:val="auto"/>
          <w:u w:color="000000"/>
          <w:rtl w:val="0"/>
          <w:lang w:val="zh-TW" w:eastAsia="zh-TW"/>
        </w:rPr>
        <w:t>选词填空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(</w:t>
      </w:r>
      <w:r>
        <w:rPr>
          <w:color w:val="auto"/>
          <w:u w:color="000000"/>
          <w:rtl w:val="0"/>
          <w:lang w:val="zh-TW" w:eastAsia="zh-TW"/>
        </w:rPr>
        <w:t>写到作业本上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)</w:t>
      </w:r>
    </w:p>
    <w:p>
      <w:pPr>
        <w:pStyle w:val="10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settle down   out of shape   in sight   send out   set up  be sick of   take sides   sit up  serve as       shut down   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1) There weren't enough beds for guests; the sofa had to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a bed.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2) I'm always forgetting to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my computer before I go home.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3) I wanted to smoke, but there were no ashtrays (</w:t>
      </w:r>
      <w:r>
        <w:rPr>
          <w:color w:val="auto"/>
          <w:u w:color="000000"/>
          <w:rtl w:val="0"/>
          <w:lang w:val="zh-TW" w:eastAsia="zh-TW"/>
        </w:rPr>
        <w:t>烟灰缸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4) Information was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to interested students.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5) A new school has been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in what was a wasteland in the past.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6) The old couple would like to see their daughter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get married, and have kids.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7) Today the athlete didn't' perform well; he was feeling totally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8) You are always late and I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your excuses.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9) I don't mind you two arguing, but don't ask me to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10) Sometimes we just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and watch video all night.</w:t>
      </w:r>
    </w:p>
    <w:p>
      <w:pPr>
        <w:pStyle w:val="10"/>
        <w:framePr w:wrap="auto" w:vAnchor="margin" w:hAnchor="text" w:yAlign="inline"/>
        <w:spacing w:line="36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5</w:t>
      </w:r>
      <w:r>
        <w:rPr>
          <w:color w:val="auto"/>
          <w:u w:color="000000"/>
          <w:rtl w:val="0"/>
          <w:lang w:val="zh-TW" w:eastAsia="zh-TW"/>
        </w:rPr>
        <w:t>．句子翻译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(</w:t>
      </w:r>
      <w:r>
        <w:rPr>
          <w:color w:val="auto"/>
          <w:u w:color="000000"/>
          <w:rtl w:val="0"/>
          <w:lang w:val="zh-TW" w:eastAsia="zh-TW"/>
        </w:rPr>
        <w:t>写到作业本上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)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</w:t>
      </w:r>
      <w:r>
        <w:rPr>
          <w:color w:val="auto"/>
          <w:u w:color="000000"/>
          <w:rtl w:val="0"/>
          <w:lang w:val="zh-TW" w:eastAsia="zh-TW"/>
        </w:rPr>
        <w:t>）他们去机场为儿子送行了。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(see)            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</w:t>
      </w:r>
      <w:r>
        <w:rPr>
          <w:color w:val="auto"/>
          <w:u w:color="000000"/>
          <w:rtl w:val="0"/>
          <w:lang w:val="zh-TW" w:eastAsia="zh-TW"/>
        </w:rPr>
        <w:t>）我好像把钥匙弄丢了。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(seem)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</w:t>
      </w:r>
      <w:r>
        <w:rPr>
          <w:color w:val="auto"/>
          <w:u w:color="000000"/>
          <w:rtl w:val="0"/>
          <w:lang w:val="zh-TW" w:eastAsia="zh-TW"/>
        </w:rPr>
        <w:t>英吉利海峡把英国和法国分隔开来。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(separate)  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</w:t>
      </w:r>
      <w:r>
        <w:rPr>
          <w:color w:val="auto"/>
          <w:u w:color="000000"/>
          <w:rtl w:val="0"/>
          <w:lang w:val="zh-TW" w:eastAsia="zh-TW"/>
        </w:rPr>
        <w:t>）这只是一个玩笑。别当真。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(seriously)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5</w:t>
      </w:r>
      <w:r>
        <w:rPr>
          <w:color w:val="auto"/>
          <w:u w:color="000000"/>
          <w:rtl w:val="0"/>
          <w:lang w:val="zh-TW" w:eastAsia="zh-TW"/>
        </w:rPr>
        <w:t>）真遗憾你昨天没有来参加晚会。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(shame)      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6</w:t>
      </w:r>
      <w:r>
        <w:rPr>
          <w:color w:val="auto"/>
          <w:u w:color="000000"/>
          <w:rtl w:val="0"/>
          <w:lang w:val="zh-TW" w:eastAsia="zh-TW"/>
        </w:rPr>
        <w:t>）我们有共同的兴趣和爱好。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(share)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7</w:t>
      </w:r>
      <w:r>
        <w:rPr>
          <w:color w:val="auto"/>
          <w:u w:color="000000"/>
          <w:rtl w:val="0"/>
          <w:lang w:val="zh-TW" w:eastAsia="zh-TW"/>
        </w:rPr>
        <w:t>）他突然转变态度令我们感到吃惊。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(shock)    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8</w:t>
      </w:r>
      <w:r>
        <w:rPr>
          <w:color w:val="auto"/>
          <w:u w:color="000000"/>
          <w:rtl w:val="0"/>
          <w:lang w:val="zh-TW" w:eastAsia="zh-TW"/>
        </w:rPr>
        <w:t>）学校图书馆眼下缺钱。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(short)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9</w:t>
      </w:r>
      <w:r>
        <w:rPr>
          <w:color w:val="auto"/>
          <w:u w:color="000000"/>
          <w:rtl w:val="0"/>
          <w:lang w:val="zh-TW" w:eastAsia="zh-TW"/>
        </w:rPr>
        <w:t>）汤姆的嗓音布什的很相似。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(similar)         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10</w:t>
      </w:r>
      <w:r>
        <w:rPr>
          <w:color w:val="auto"/>
          <w:u w:color="000000"/>
          <w:rtl w:val="0"/>
          <w:lang w:val="zh-TW" w:eastAsia="zh-TW"/>
        </w:rPr>
        <w:t>一看到蛇，她就尖叫起来。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(sight)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right="336"/>
        <w:jc w:val="center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u w:color="000000"/>
        </w:rPr>
      </w:pPr>
      <w:r>
        <w:rPr>
          <w:rFonts w:hint="eastAsia" w:eastAsia="宋体"/>
          <w:color w:val="auto"/>
          <w:sz w:val="28"/>
          <w:szCs w:val="28"/>
          <w:u w:color="000000"/>
          <w:rtl w:val="0"/>
          <w:lang w:val="zh-TW" w:eastAsia="zh-TW"/>
        </w:rPr>
        <w:t>高考英语</w:t>
      </w:r>
      <w:r>
        <w:rPr>
          <w:rFonts w:ascii="Times New Roman" w:hAnsi="Times New Roman"/>
          <w:b/>
          <w:bCs/>
          <w:color w:val="auto"/>
          <w:sz w:val="28"/>
          <w:szCs w:val="28"/>
          <w:u w:color="000000"/>
          <w:rtl w:val="0"/>
          <w:lang w:val="en-US"/>
        </w:rPr>
        <w:t>3500</w:t>
      </w:r>
      <w:r>
        <w:rPr>
          <w:rFonts w:hint="eastAsia" w:eastAsia="宋体"/>
          <w:color w:val="auto"/>
          <w:sz w:val="28"/>
          <w:szCs w:val="28"/>
          <w:u w:color="000000"/>
          <w:rtl w:val="0"/>
          <w:lang w:val="zh-TW" w:eastAsia="zh-TW"/>
        </w:rPr>
        <w:t>单词配套练习</w:t>
      </w:r>
    </w:p>
    <w:p>
      <w:pPr>
        <w:pStyle w:val="10"/>
        <w:framePr w:wrap="auto" w:vAnchor="margin" w:hAnchor="text" w:yAlign="inline"/>
        <w:spacing w:line="400" w:lineRule="exact"/>
        <w:ind w:right="336"/>
        <w:jc w:val="center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color w:val="auto"/>
          <w:u w:color="000000"/>
          <w:rtl w:val="0"/>
          <w:lang w:val="zh-TW" w:eastAsia="zh-TW"/>
        </w:rPr>
        <w:t>第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22</w:t>
      </w:r>
      <w:r>
        <w:rPr>
          <w:color w:val="auto"/>
          <w:u w:color="000000"/>
          <w:rtl w:val="0"/>
          <w:lang w:val="zh-TW" w:eastAsia="zh-TW"/>
        </w:rPr>
        <w:t>课时（</w:t>
      </w:r>
      <w:r>
        <w:rPr>
          <w:rFonts w:ascii="Times New Roman" w:hAnsi="Times New Roman"/>
          <w:i/>
          <w:iCs/>
          <w:color w:val="auto"/>
          <w:u w:color="000000"/>
          <w:rtl w:val="0"/>
          <w:lang w:val="en-US"/>
        </w:rPr>
        <w:t>smart --- store</w:t>
      </w:r>
      <w:r>
        <w:rPr>
          <w:color w:val="auto"/>
          <w:u w:color="000000"/>
          <w:rtl w:val="0"/>
          <w:lang w:val="zh-TW" w:eastAsia="zh-TW"/>
        </w:rPr>
        <w:t>）</w:t>
      </w:r>
    </w:p>
    <w:p>
      <w:pPr>
        <w:pStyle w:val="10"/>
        <w:framePr w:wrap="auto" w:vAnchor="margin" w:hAnchor="text" w:yAlign="inline"/>
        <w:spacing w:line="36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 xml:space="preserve">1. </w:t>
      </w:r>
      <w:r>
        <w:rPr>
          <w:color w:val="auto"/>
          <w:u w:color="000000"/>
          <w:rtl w:val="0"/>
          <w:lang w:val="zh-TW" w:eastAsia="zh-TW"/>
        </w:rPr>
        <w:t>单词拼写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1) The s______________ (</w:t>
      </w:r>
      <w:r>
        <w:rPr>
          <w:color w:val="auto"/>
          <w:u w:color="000000"/>
          <w:rtl w:val="0"/>
          <w:lang w:val="zh-TW" w:eastAsia="zh-TW"/>
        </w:rPr>
        <w:t>聪明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 kid got good grades and went off to college.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2) Tommy, go and wash your hands with s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3) You need special s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</w:t>
      </w:r>
      <w:r>
        <w:rPr>
          <w:color w:val="auto"/>
          <w:u w:color="000000"/>
          <w:rtl w:val="0"/>
          <w:lang w:val="zh-TW" w:eastAsia="zh-TW"/>
        </w:rPr>
        <w:t>软件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 to view the information in the file.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4) The king lives in a s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</w:t>
      </w:r>
      <w:r>
        <w:rPr>
          <w:color w:val="auto"/>
          <w:u w:color="000000"/>
          <w:rtl w:val="0"/>
          <w:lang w:val="zh-TW" w:eastAsia="zh-TW"/>
        </w:rPr>
        <w:t>辉煌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 palace.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5) The criminal was a danger to s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</w:t>
      </w:r>
      <w:r>
        <w:rPr>
          <w:color w:val="auto"/>
          <w:u w:color="000000"/>
          <w:rtl w:val="0"/>
          <w:lang w:val="zh-TW" w:eastAsia="zh-TW"/>
        </w:rPr>
        <w:t>社会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6) --- How do you s___________ your name?     --- SMITH.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7) The boy dreamed of traveling to the moon in a s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</w:t>
      </w:r>
      <w:r>
        <w:rPr>
          <w:color w:val="auto"/>
          <w:u w:color="000000"/>
          <w:rtl w:val="0"/>
          <w:lang w:val="zh-TW" w:eastAsia="zh-TW"/>
        </w:rPr>
        <w:t>宇宙飞船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8) The shopping mall occupies an area of 500 s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metres.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9) In England doctors have traditionally enjoyed high social s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10) An ant has two s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. One hold the food for itself and the other is for food to be shared with other ants.</w:t>
      </w:r>
    </w:p>
    <w:p>
      <w:pPr>
        <w:pStyle w:val="10"/>
        <w:framePr w:wrap="auto" w:vAnchor="margin" w:hAnchor="text" w:yAlign="inline"/>
        <w:spacing w:line="36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 xml:space="preserve">2. </w:t>
      </w:r>
      <w:r>
        <w:rPr>
          <w:color w:val="auto"/>
          <w:u w:color="000000"/>
          <w:rtl w:val="0"/>
          <w:lang w:val="zh-TW" w:eastAsia="zh-TW"/>
        </w:rPr>
        <w:t>词形变化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1) It'll take about three hours if everything goes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(smooth).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2) To my surprise, he came to see me on one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(snow) January day.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3) Unemployment and poor education are the country's serious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(society) problems.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4) Dr. Smith works at the White House as a ________ (special) in African politics.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5) The professor told me to check my essay to correct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(spell) mistakes.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6)Her uncle works as a White House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(spoke).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7) About 30 million people die of _________ (starve) each year.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8) Thieves can sell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(steal) cars for a lot of money.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9) After the conference, the president made a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(state) and answered questions.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10) My father is a heavy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(smoke) --- he smokes a lot.</w:t>
      </w:r>
    </w:p>
    <w:p>
      <w:pPr>
        <w:pStyle w:val="10"/>
        <w:framePr w:wrap="auto" w:vAnchor="margin" w:hAnchor="text" w:yAlign="inline"/>
        <w:spacing w:line="36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3</w:t>
      </w:r>
      <w:r>
        <w:rPr>
          <w:color w:val="auto"/>
          <w:u w:color="000000"/>
          <w:rtl w:val="0"/>
          <w:lang w:val="zh-TW" w:eastAsia="zh-TW"/>
        </w:rPr>
        <w:t>．单项选择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1) --- _______ can you finish the report?    --- In about two days.</w:t>
      </w:r>
    </w:p>
    <w:p>
      <w:pPr>
        <w:pStyle w:val="10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How long    B. How soon    C. How far      D. How often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2) The little thief ran off so fast ______.</w:t>
      </w:r>
    </w:p>
    <w:p>
      <w:pPr>
        <w:pStyle w:val="10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as not to be caught   B. as to not be caught       C. not as to be caught    D. as to be not caught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3) ____ guy called for you while you were gone.</w:t>
      </w:r>
    </w:p>
    <w:p>
      <w:pPr>
        <w:pStyle w:val="10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Several    B. Any    C. Some     D. Someone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4) The bathing product is natural and _______.</w:t>
      </w:r>
    </w:p>
    <w:p>
      <w:pPr>
        <w:pStyle w:val="10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smells well    B. smells good   C. is smelt well   D. is smelt good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5) We put an advertisement in the local paper to look for a ______ secretary.</w:t>
      </w:r>
    </w:p>
    <w:p>
      <w:pPr>
        <w:pStyle w:val="10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spoken German    B. speaking German  C. German spoken    D. German-speaking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6) I can't stand </w:t>
      </w: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around me when I'm eating.</w:t>
      </w:r>
    </w:p>
    <w:p>
      <w:pPr>
        <w:pStyle w:val="10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people smoke      B. people to smoke   C. people smoking    D. people are smoking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7) ___ modern standards, the computer is very slow.</w:t>
      </w:r>
    </w:p>
    <w:p>
      <w:pPr>
        <w:pStyle w:val="10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By    B. With    C. On     D. In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8) Jack, ____ while I tie your shoes.</w:t>
      </w:r>
    </w:p>
    <w:p>
      <w:pPr>
        <w:pStyle w:val="10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keeps still       B. keep still    C. keeping quiet    D. keep quiet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9) --- What's wrong?   --- I've got something ____ in my throat.</w:t>
      </w:r>
    </w:p>
    <w:p>
      <w:pPr>
        <w:pStyle w:val="10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being stuck    B. to be stuck    C. be stuck       D. stuck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10) Who know what will be ____ for human beings on million years form now?</w:t>
      </w:r>
    </w:p>
    <w:p>
      <w:pPr>
        <w:pStyle w:val="10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in store       B. on stage    C. on the spot    D. in spirit</w:t>
      </w:r>
    </w:p>
    <w:p>
      <w:pPr>
        <w:pStyle w:val="10"/>
        <w:framePr w:wrap="auto" w:vAnchor="margin" w:hAnchor="text" w:yAlign="inline"/>
        <w:spacing w:line="36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4</w:t>
      </w:r>
      <w:r>
        <w:rPr>
          <w:color w:val="auto"/>
          <w:u w:color="000000"/>
          <w:rtl w:val="0"/>
          <w:lang w:val="zh-TW" w:eastAsia="zh-TW"/>
        </w:rPr>
        <w:t>．选词填空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(</w:t>
      </w:r>
      <w:r>
        <w:rPr>
          <w:color w:val="auto"/>
          <w:u w:color="000000"/>
          <w:rtl w:val="0"/>
          <w:lang w:val="zh-TW" w:eastAsia="zh-TW"/>
        </w:rPr>
        <w:t>写到作业本上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)</w:t>
      </w:r>
    </w:p>
    <w:p>
      <w:pPr>
        <w:pStyle w:val="10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spare    speed    solid    sort    state   stand  spot  speak   space    somehow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1. </w:t>
      </w: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they managed to climb in through the bathroom window.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2. Although he doesn't </w:t>
      </w: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a word of French, Eric loves France very much.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3. The big piano takes up much </w:t>
      </w: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. Let's put it against the wall.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4. The house was in a terrible </w:t>
      </w: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when we moved in but we cleaned it up.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5. The black schools were crowded, while hundreds of classrooms </w:t>
      </w: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empty in white schools.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6. The snack bar sells burgers, pizzas, that </w:t>
      </w: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of thing.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7. It can be hard for even a trained doctor to </w:t>
      </w: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the symptoms(</w:t>
      </w:r>
      <w:r>
        <w:rPr>
          <w:color w:val="auto"/>
          <w:u w:color="000000"/>
          <w:rtl w:val="0"/>
          <w:lang w:val="zh-TW" w:eastAsia="zh-TW"/>
        </w:rPr>
        <w:t>症状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 of lung cancer.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8. Could you possibly </w:t>
      </w: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me a few minutes? I want to have a talk with you.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9. Nancy, if you don't </w:t>
      </w: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up we won't be there until midnight.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10. The lake was frozen </w:t>
      </w: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.</w:t>
      </w:r>
    </w:p>
    <w:p>
      <w:pPr>
        <w:pStyle w:val="10"/>
        <w:framePr w:wrap="auto" w:vAnchor="margin" w:hAnchor="text" w:yAlign="inline"/>
        <w:spacing w:line="36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</w:p>
    <w:p>
      <w:pPr>
        <w:pStyle w:val="10"/>
        <w:framePr w:wrap="auto" w:vAnchor="margin" w:hAnchor="text" w:yAlign="inline"/>
        <w:spacing w:line="36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5</w:t>
      </w:r>
      <w:r>
        <w:rPr>
          <w:color w:val="auto"/>
          <w:u w:color="000000"/>
          <w:rtl w:val="0"/>
          <w:lang w:val="zh-TW" w:eastAsia="zh-TW"/>
        </w:rPr>
        <w:t>．句子翻译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(</w:t>
      </w:r>
      <w:r>
        <w:rPr>
          <w:color w:val="auto"/>
          <w:u w:color="000000"/>
          <w:rtl w:val="0"/>
          <w:lang w:val="zh-TW" w:eastAsia="zh-TW"/>
        </w:rPr>
        <w:t>写到作业本上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)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1. </w:t>
      </w:r>
      <w:r>
        <w:rPr>
          <w:color w:val="auto"/>
          <w:u w:color="000000"/>
          <w:rtl w:val="0"/>
          <w:lang w:val="zh-TW" w:eastAsia="zh-TW"/>
        </w:rPr>
        <w:t>总统立即采取措施以阻止争斗。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2. </w:t>
      </w:r>
      <w:r>
        <w:rPr>
          <w:color w:val="auto"/>
          <w:u w:color="000000"/>
          <w:rtl w:val="0"/>
          <w:lang w:val="zh-TW" w:eastAsia="zh-TW"/>
        </w:rPr>
        <w:t>你听起来好想感冒了。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3. </w:t>
      </w:r>
      <w:r>
        <w:rPr>
          <w:color w:val="auto"/>
          <w:u w:color="000000"/>
          <w:rtl w:val="0"/>
          <w:lang w:val="zh-TW" w:eastAsia="zh-TW"/>
        </w:rPr>
        <w:t>医生建议我们定期锻炼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,</w:t>
      </w:r>
      <w:r>
        <w:rPr>
          <w:color w:val="auto"/>
          <w:u w:color="000000"/>
          <w:rtl w:val="0"/>
          <w:lang w:val="zh-TW" w:eastAsia="zh-TW"/>
        </w:rPr>
        <w:t>以保持健康。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4. </w:t>
      </w:r>
      <w:r>
        <w:rPr>
          <w:color w:val="auto"/>
          <w:u w:color="000000"/>
          <w:rtl w:val="0"/>
          <w:lang w:val="zh-TW" w:eastAsia="zh-TW"/>
        </w:rPr>
        <w:t>盯着外宾看是不礼貌的。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5. </w:t>
      </w:r>
      <w:r>
        <w:rPr>
          <w:color w:val="auto"/>
          <w:u w:color="000000"/>
          <w:rtl w:val="0"/>
          <w:lang w:val="zh-TW" w:eastAsia="zh-TW"/>
        </w:rPr>
        <w:t>卡车正以每小时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50</w:t>
      </w:r>
      <w:r>
        <w:rPr>
          <w:color w:val="auto"/>
          <w:u w:color="000000"/>
          <w:rtl w:val="0"/>
          <w:lang w:val="zh-TW" w:eastAsia="zh-TW"/>
        </w:rPr>
        <w:t>英里的速度行驶。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6. </w:t>
      </w:r>
      <w:r>
        <w:rPr>
          <w:color w:val="auto"/>
          <w:u w:color="000000"/>
          <w:rtl w:val="0"/>
          <w:lang w:val="zh-TW" w:eastAsia="zh-TW"/>
        </w:rPr>
        <w:t>他把所有的空余时间都用在画画上。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7. </w:t>
      </w:r>
      <w:r>
        <w:rPr>
          <w:color w:val="auto"/>
          <w:u w:color="000000"/>
          <w:rtl w:val="0"/>
          <w:lang w:val="zh-TW" w:eastAsia="zh-TW"/>
        </w:rPr>
        <w:t>这种疾病在病人中间迅速蔓延开来。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8. </w:t>
      </w:r>
      <w:r>
        <w:rPr>
          <w:color w:val="auto"/>
          <w:u w:color="000000"/>
          <w:rtl w:val="0"/>
          <w:lang w:val="zh-TW" w:eastAsia="zh-TW"/>
        </w:rPr>
        <w:t>我们学校有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120</w:t>
      </w:r>
      <w:r>
        <w:rPr>
          <w:color w:val="auto"/>
          <w:u w:color="000000"/>
          <w:rtl w:val="0"/>
          <w:lang w:val="zh-TW" w:eastAsia="zh-TW"/>
        </w:rPr>
        <w:t>名员工。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9. </w:t>
      </w:r>
      <w:r>
        <w:rPr>
          <w:color w:val="auto"/>
          <w:u w:color="000000"/>
          <w:rtl w:val="0"/>
          <w:lang w:val="zh-TW" w:eastAsia="zh-TW"/>
        </w:rPr>
        <w:t>在我国儿童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7</w:t>
      </w:r>
      <w:r>
        <w:rPr>
          <w:color w:val="auto"/>
          <w:u w:color="000000"/>
          <w:rtl w:val="0"/>
          <w:lang w:val="zh-TW" w:eastAsia="zh-TW"/>
        </w:rPr>
        <w:t>岁开始上学。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 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10. </w:t>
      </w:r>
      <w:r>
        <w:rPr>
          <w:color w:val="auto"/>
          <w:u w:color="000000"/>
          <w:rtl w:val="0"/>
          <w:lang w:val="zh-TW" w:eastAsia="zh-TW"/>
        </w:rPr>
        <w:t>因为堵车所以我迟到了。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right="336"/>
        <w:jc w:val="center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u w:color="000000"/>
        </w:rPr>
      </w:pPr>
      <w:r>
        <w:rPr>
          <w:rFonts w:hint="eastAsia" w:eastAsia="宋体"/>
          <w:color w:val="auto"/>
          <w:sz w:val="28"/>
          <w:szCs w:val="28"/>
          <w:u w:color="000000"/>
          <w:rtl w:val="0"/>
          <w:lang w:val="zh-TW" w:eastAsia="zh-TW"/>
        </w:rPr>
        <w:t>高考英语</w:t>
      </w:r>
      <w:r>
        <w:rPr>
          <w:rFonts w:ascii="Times New Roman" w:hAnsi="Times New Roman"/>
          <w:b/>
          <w:bCs/>
          <w:color w:val="auto"/>
          <w:sz w:val="28"/>
          <w:szCs w:val="28"/>
          <w:u w:color="000000"/>
          <w:rtl w:val="0"/>
          <w:lang w:val="en-US"/>
        </w:rPr>
        <w:t>3500</w:t>
      </w:r>
      <w:r>
        <w:rPr>
          <w:rFonts w:hint="eastAsia" w:eastAsia="宋体"/>
          <w:color w:val="auto"/>
          <w:sz w:val="28"/>
          <w:szCs w:val="28"/>
          <w:u w:color="000000"/>
          <w:rtl w:val="0"/>
          <w:lang w:val="zh-TW" w:eastAsia="zh-TW"/>
        </w:rPr>
        <w:t>单词配套练习</w:t>
      </w:r>
    </w:p>
    <w:p>
      <w:pPr>
        <w:pStyle w:val="10"/>
        <w:framePr w:wrap="auto" w:vAnchor="margin" w:hAnchor="text" w:yAlign="inline"/>
        <w:spacing w:line="400" w:lineRule="exact"/>
        <w:ind w:right="336"/>
        <w:jc w:val="center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color w:val="auto"/>
          <w:u w:color="000000"/>
          <w:rtl w:val="0"/>
          <w:lang w:val="zh-TW" w:eastAsia="zh-TW"/>
        </w:rPr>
        <w:t>第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23</w:t>
      </w:r>
      <w:r>
        <w:rPr>
          <w:color w:val="auto"/>
          <w:u w:color="000000"/>
          <w:rtl w:val="0"/>
          <w:lang w:val="zh-TW" w:eastAsia="zh-TW"/>
        </w:rPr>
        <w:t>课时（</w:t>
      </w:r>
      <w:r>
        <w:rPr>
          <w:rFonts w:ascii="Times New Roman" w:hAnsi="Times New Roman"/>
          <w:i/>
          <w:iCs/>
          <w:color w:val="auto"/>
          <w:u w:color="000000"/>
          <w:rtl w:val="0"/>
          <w:lang w:val="en-US"/>
        </w:rPr>
        <w:t>storm--- television</w:t>
      </w:r>
      <w:r>
        <w:rPr>
          <w:color w:val="auto"/>
          <w:u w:color="000000"/>
          <w:rtl w:val="0"/>
          <w:lang w:val="zh-TW" w:eastAsia="zh-TW"/>
        </w:rPr>
        <w:t>）</w:t>
      </w:r>
    </w:p>
    <w:p>
      <w:pPr>
        <w:pStyle w:val="10"/>
        <w:framePr w:wrap="auto" w:vAnchor="margin" w:hAnchor="text" w:yAlign="inline"/>
        <w:spacing w:line="36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1.</w:t>
      </w:r>
      <w:r>
        <w:rPr>
          <w:color w:val="auto"/>
          <w:u w:color="000000"/>
          <w:rtl w:val="0"/>
          <w:lang w:val="zh-TW" w:eastAsia="zh-TW"/>
        </w:rPr>
        <w:t>单词拼写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1) --- Where's the station?   </w:t>
      </w:r>
    </w:p>
    <w:p>
      <w:pPr>
        <w:pStyle w:val="10"/>
        <w:framePr w:wrap="auto" w:vAnchor="margin" w:hAnchor="text" w:yAlign="inline"/>
        <w:spacing w:line="360" w:lineRule="exact"/>
        <w:ind w:left="141" w:right="336" w:hanging="12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--- Sorry, I'm a s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here myself.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2) Before choosing a career you should know your personal s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and weaknesses.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3) The TV sex educational program is aimed at t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, not adults.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4) Modern t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makes it possible for people to live longer than before.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5) Dead leaves floated on the s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of the water.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6) My possessions were a s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</w:t>
      </w:r>
      <w:r>
        <w:rPr>
          <w:color w:val="auto"/>
          <w:u w:color="000000"/>
          <w:rtl w:val="0"/>
          <w:lang w:val="zh-TW" w:eastAsia="zh-TW"/>
        </w:rPr>
        <w:t>衣箱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 full of clothes and books.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7) A brief s________________ (</w:t>
      </w:r>
      <w:r>
        <w:rPr>
          <w:color w:val="auto"/>
          <w:u w:color="000000"/>
          <w:rtl w:val="0"/>
          <w:lang w:val="zh-TW" w:eastAsia="zh-TW"/>
        </w:rPr>
        <w:t>概要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 is given on a separate sheet.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8) Tom is a regular customer in the s__________ (</w:t>
      </w:r>
      <w:r>
        <w:rPr>
          <w:color w:val="auto"/>
          <w:u w:color="000000"/>
          <w:rtl w:val="0"/>
          <w:lang w:val="zh-TW" w:eastAsia="zh-TW"/>
        </w:rPr>
        <w:t>超市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9) If you drink some water, it will make the pills easier to s______________(</w:t>
      </w:r>
      <w:r>
        <w:rPr>
          <w:color w:val="auto"/>
          <w:u w:color="000000"/>
          <w:rtl w:val="0"/>
          <w:lang w:val="zh-TW" w:eastAsia="zh-TW"/>
        </w:rPr>
        <w:t>吞咽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10) These sausages are really t___________ (</w:t>
      </w:r>
      <w:r>
        <w:rPr>
          <w:color w:val="auto"/>
          <w:u w:color="000000"/>
          <w:rtl w:val="0"/>
          <w:lang w:val="zh-TW" w:eastAsia="zh-TW"/>
        </w:rPr>
        <w:t>可口的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). Where did you buy them?</w:t>
      </w:r>
    </w:p>
    <w:p>
      <w:pPr>
        <w:pStyle w:val="10"/>
        <w:framePr w:wrap="auto" w:vAnchor="margin" w:hAnchor="text" w:yAlign="inline"/>
        <w:spacing w:line="36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 xml:space="preserve">2. </w:t>
      </w:r>
      <w:r>
        <w:rPr>
          <w:color w:val="auto"/>
          <w:u w:color="000000"/>
          <w:rtl w:val="0"/>
          <w:lang w:val="zh-TW" w:eastAsia="zh-TW"/>
        </w:rPr>
        <w:t>介词填空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1) All ______ a sudden, the lights went out.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2) Your computer is far superior _______ mine.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3) No one knows _______ sure what really happened.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4) I have absolutely no sympathy ______ students who get caught cheating in exams.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5) Were you successful ______ persuading him to change his mind?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6) Millions of people are struggling ________ survival.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7) Janet's been _____ a lot of stress since her mother's illness.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8) Tom looked up_____ surprise as Dale walked in.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9) The palace is surrounded ______ a high wall.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10) Why don't you come over_____  supper on Friday?</w:t>
      </w:r>
    </w:p>
    <w:p>
      <w:pPr>
        <w:pStyle w:val="10"/>
        <w:framePr w:wrap="auto" w:vAnchor="margin" w:hAnchor="text" w:yAlign="inline"/>
        <w:spacing w:line="36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3</w:t>
      </w:r>
      <w:r>
        <w:rPr>
          <w:color w:val="auto"/>
          <w:u w:color="000000"/>
          <w:rtl w:val="0"/>
          <w:lang w:val="zh-TW" w:eastAsia="zh-TW"/>
        </w:rPr>
        <w:t>．单项选择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1) --- What would you like?   --- Steak or chicken would _________.</w:t>
      </w:r>
    </w:p>
    <w:p>
      <w:pPr>
        <w:pStyle w:val="10"/>
        <w:framePr w:wrap="auto" w:vAnchor="margin" w:hAnchor="text" w:yAlign="inline"/>
        <w:spacing w:line="360" w:lineRule="exact"/>
        <w:ind w:right="336" w:firstLine="105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suit me fine    B. be fit    C. be suitable     D. be good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2) The ______ of this experiment were all men aged 18-35, and they were asked to write down how they felt during the test.</w:t>
      </w:r>
    </w:p>
    <w:p>
      <w:pPr>
        <w:pStyle w:val="10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students     B. subjects    C. surgeons    D. strangers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3) Suddenly an idea _______ me and I found it would be a perfect solution to our problem.</w:t>
      </w:r>
    </w:p>
    <w:p>
      <w:pPr>
        <w:pStyle w:val="10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submitted    B. struck    C. sucked    D. subscribed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4) They suggest ____ to a lawyer before I do anything.</w:t>
      </w:r>
    </w:p>
    <w:p>
      <w:pPr>
        <w:pStyle w:val="10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me talk    B. me to talk    C. my talking   D. I will talk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5) --- You said you'd have finished by today.   --- I said __________!</w:t>
      </w:r>
    </w:p>
    <w:p>
      <w:pPr>
        <w:pStyle w:val="10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not a such thing    B. such a not thing    C. such no thing     D. no such thing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6) The health expert ______ the importance of a balanced diet.</w:t>
      </w:r>
    </w:p>
    <w:p>
      <w:pPr>
        <w:pStyle w:val="10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stressed     B. strengthened    C. struggled    D. supported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7) The meeting _______ take place on Tuesday, but we've had to delay it.</w:t>
      </w:r>
    </w:p>
    <w:p>
      <w:pPr>
        <w:pStyle w:val="10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was subject to   B. was supposed to     C. was sure to      D. was suited to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8) Peter was suspected ____ government secrets to the enemy.</w:t>
      </w:r>
    </w:p>
    <w:p>
      <w:pPr>
        <w:pStyle w:val="10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to give off     B. of giving off     C. to give away   D. of giving away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9) As we all know, the dove is a _____ of peace.</w:t>
      </w:r>
    </w:p>
    <w:p>
      <w:pPr>
        <w:pStyle w:val="10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symbol    B. system     C. sign      D. symptom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10) Roger ____ painting for a while, but soon lost interest.</w:t>
      </w:r>
    </w:p>
    <w:p>
      <w:pPr>
        <w:pStyle w:val="10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took on    B. took in    C. took up    D. took over</w:t>
      </w:r>
    </w:p>
    <w:p>
      <w:pPr>
        <w:pStyle w:val="10"/>
        <w:framePr w:wrap="auto" w:vAnchor="margin" w:hAnchor="text" w:yAlign="inline"/>
        <w:spacing w:line="36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4</w:t>
      </w:r>
      <w:r>
        <w:rPr>
          <w:color w:val="auto"/>
          <w:u w:color="000000"/>
          <w:rtl w:val="0"/>
          <w:lang w:val="zh-TW" w:eastAsia="zh-TW"/>
        </w:rPr>
        <w:t>．选词填空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(</w:t>
      </w:r>
      <w:r>
        <w:rPr>
          <w:color w:val="auto"/>
          <w:u w:color="000000"/>
          <w:rtl w:val="0"/>
          <w:lang w:val="zh-TW" w:eastAsia="zh-TW"/>
        </w:rPr>
        <w:t>写到作业本上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)</w:t>
      </w:r>
    </w:p>
    <w:p>
      <w:pPr>
        <w:pStyle w:val="10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sweep  swear  success  straight    target  swing  swell  tease  task   strengthen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1) The experiment was a big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; the professor got what he wanted.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2) The road was dead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and it had no bends at all.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3) Our friendship has steadily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over the years.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4) I didn't mean to make you mad; I was only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5) Ann had the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of preparing the agenda for meetings.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6) I set myself a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of learning 20 new words a week. I hope I can achieve the goal.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7) Let your arms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as you walk.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8) Put some ice on your injured knee before it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up.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9) Thunderstorms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the country and caused a huge loss.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10) Dad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not to smoke again, but mum didn't believe his promise.</w:t>
      </w:r>
    </w:p>
    <w:p>
      <w:pPr>
        <w:pStyle w:val="10"/>
        <w:framePr w:wrap="auto" w:vAnchor="margin" w:hAnchor="text" w:yAlign="inline"/>
        <w:spacing w:line="36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 xml:space="preserve">5. </w:t>
      </w:r>
      <w:r>
        <w:rPr>
          <w:color w:val="auto"/>
          <w:u w:color="000000"/>
          <w:rtl w:val="0"/>
          <w:lang w:val="zh-TW" w:eastAsia="zh-TW"/>
        </w:rPr>
        <w:t>句子翻译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(</w:t>
      </w:r>
      <w:r>
        <w:rPr>
          <w:color w:val="auto"/>
          <w:u w:color="000000"/>
          <w:rtl w:val="0"/>
          <w:lang w:val="zh-TW" w:eastAsia="zh-TW"/>
        </w:rPr>
        <w:t>写到作业本上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)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1)</w:t>
      </w:r>
      <w:r>
        <w:rPr>
          <w:color w:val="auto"/>
          <w:u w:color="000000"/>
          <w:rtl w:val="0"/>
          <w:lang w:val="zh-TW" w:eastAsia="zh-TW"/>
        </w:rPr>
        <w:t>在学习方面爸爸对我要求很严格。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(strict)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2)</w:t>
      </w:r>
      <w:r>
        <w:rPr>
          <w:color w:val="auto"/>
          <w:u w:color="000000"/>
          <w:rtl w:val="0"/>
          <w:lang w:val="zh-TW" w:eastAsia="zh-TW"/>
        </w:rPr>
        <w:t>他们成功找到了治疗头痛的方法。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(succeed)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3)</w:t>
      </w:r>
      <w:r>
        <w:rPr>
          <w:color w:val="auto"/>
          <w:u w:color="000000"/>
          <w:rtl w:val="0"/>
          <w:lang w:val="zh-TW" w:eastAsia="zh-TW"/>
        </w:rPr>
        <w:t>爸爸的背不好。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(suffer)       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4)</w:t>
      </w:r>
      <w:r>
        <w:rPr>
          <w:color w:val="auto"/>
          <w:u w:color="000000"/>
          <w:rtl w:val="0"/>
          <w:lang w:val="zh-TW" w:eastAsia="zh-TW"/>
        </w:rPr>
        <w:t>这场演出不适合儿童观看。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(suitable)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5)</w:t>
      </w:r>
      <w:r>
        <w:rPr>
          <w:color w:val="auto"/>
          <w:u w:color="000000"/>
          <w:rtl w:val="0"/>
          <w:lang w:val="zh-TW" w:eastAsia="zh-TW"/>
        </w:rPr>
        <w:t>她在转行进入新闻业之前是一名图书管理员。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(switch)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6)Ben</w:t>
      </w:r>
      <w:r>
        <w:rPr>
          <w:color w:val="auto"/>
          <w:u w:color="000000"/>
          <w:rtl w:val="0"/>
          <w:lang w:val="zh-TW" w:eastAsia="zh-TW"/>
        </w:rPr>
        <w:t>向警察提供了那些涉案人员的姓名。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(supply)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7)</w:t>
      </w:r>
      <w:r>
        <w:rPr>
          <w:color w:val="auto"/>
          <w:u w:color="000000"/>
          <w:rtl w:val="0"/>
          <w:lang w:val="zh-TW" w:eastAsia="zh-TW"/>
        </w:rPr>
        <w:t>我们强烈支持你的计划。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(support)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8)</w:t>
      </w:r>
      <w:r>
        <w:rPr>
          <w:color w:val="auto"/>
          <w:u w:color="000000"/>
          <w:rtl w:val="0"/>
          <w:lang w:val="zh-TW" w:eastAsia="zh-TW"/>
        </w:rPr>
        <w:t>这孩子在音乐方面有天赋。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(talent)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9)</w:t>
      </w:r>
      <w:r>
        <w:rPr>
          <w:color w:val="auto"/>
          <w:u w:color="000000"/>
          <w:rtl w:val="0"/>
          <w:lang w:val="zh-TW" w:eastAsia="zh-TW"/>
        </w:rPr>
        <w:t>他把信撕成碎片，扔到垃圾箱里。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(tear)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10)</w:t>
      </w:r>
      <w:r>
        <w:rPr>
          <w:color w:val="auto"/>
          <w:u w:color="000000"/>
          <w:rtl w:val="0"/>
          <w:lang w:val="zh-TW" w:eastAsia="zh-TW"/>
        </w:rPr>
        <w:t>他们谈话的声音很低，我听不到他们说什么。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(talk)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right="336"/>
        <w:jc w:val="center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u w:color="000000"/>
        </w:rPr>
      </w:pPr>
      <w:r>
        <w:rPr>
          <w:rFonts w:hint="eastAsia" w:eastAsia="宋体"/>
          <w:color w:val="auto"/>
          <w:sz w:val="28"/>
          <w:szCs w:val="28"/>
          <w:u w:color="000000"/>
          <w:rtl w:val="0"/>
          <w:lang w:val="zh-TW" w:eastAsia="zh-TW"/>
        </w:rPr>
        <w:t>高考英语</w:t>
      </w:r>
      <w:r>
        <w:rPr>
          <w:rFonts w:ascii="Times New Roman" w:hAnsi="Times New Roman"/>
          <w:b/>
          <w:bCs/>
          <w:color w:val="auto"/>
          <w:sz w:val="28"/>
          <w:szCs w:val="28"/>
          <w:u w:color="000000"/>
          <w:rtl w:val="0"/>
          <w:lang w:val="en-US"/>
        </w:rPr>
        <w:t>3500</w:t>
      </w:r>
      <w:r>
        <w:rPr>
          <w:rFonts w:hint="eastAsia" w:eastAsia="宋体"/>
          <w:color w:val="auto"/>
          <w:sz w:val="28"/>
          <w:szCs w:val="28"/>
          <w:u w:color="000000"/>
          <w:rtl w:val="0"/>
          <w:lang w:val="zh-TW" w:eastAsia="zh-TW"/>
        </w:rPr>
        <w:t>单词配套练习</w:t>
      </w:r>
    </w:p>
    <w:p>
      <w:pPr>
        <w:pStyle w:val="10"/>
        <w:framePr w:wrap="auto" w:vAnchor="margin" w:hAnchor="text" w:yAlign="inline"/>
        <w:spacing w:line="400" w:lineRule="exact"/>
        <w:ind w:right="336"/>
        <w:jc w:val="center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color w:val="auto"/>
          <w:u w:color="000000"/>
          <w:rtl w:val="0"/>
          <w:lang w:val="zh-TW" w:eastAsia="zh-TW"/>
        </w:rPr>
        <w:t>第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24</w:t>
      </w:r>
      <w:r>
        <w:rPr>
          <w:color w:val="auto"/>
          <w:u w:color="000000"/>
          <w:rtl w:val="0"/>
          <w:lang w:val="zh-TW" w:eastAsia="zh-TW"/>
        </w:rPr>
        <w:t>课时（</w:t>
      </w:r>
      <w:r>
        <w:rPr>
          <w:rFonts w:ascii="Times New Roman" w:hAnsi="Times New Roman"/>
          <w:i/>
          <w:iCs/>
          <w:color w:val="auto"/>
          <w:u w:color="000000"/>
          <w:rtl w:val="0"/>
          <w:lang w:val="en-US"/>
        </w:rPr>
        <w:t>tell--- treat</w:t>
      </w:r>
      <w:r>
        <w:rPr>
          <w:color w:val="auto"/>
          <w:u w:color="000000"/>
          <w:rtl w:val="0"/>
          <w:lang w:val="zh-TW" w:eastAsia="zh-TW"/>
        </w:rPr>
        <w:t>）</w:t>
      </w:r>
    </w:p>
    <w:p>
      <w:pPr>
        <w:pStyle w:val="10"/>
        <w:framePr w:wrap="auto" w:vAnchor="margin" w:hAnchor="text" w:yAlign="inline"/>
        <w:spacing w:line="36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 xml:space="preserve">1. </w:t>
      </w:r>
      <w:r>
        <w:rPr>
          <w:color w:val="auto"/>
          <w:u w:color="000000"/>
          <w:rtl w:val="0"/>
          <w:lang w:val="zh-TW" w:eastAsia="zh-TW"/>
        </w:rPr>
        <w:t>单词拼写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1) Water boils at a t___________ of 100 degrees centigrade.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2) The storm brought strong winds, t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and lightning.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3) T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is the dried brown leaves that are smoked in cigarettes.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4) Every year we look for buried t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and we hope to find valuable things such as gold, silver and jewels.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5) Gerry was born in China and his mother t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is Chinese.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6) She does some TV work, but t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</w:t>
      </w:r>
      <w:r>
        <w:rPr>
          <w:color w:val="auto"/>
          <w:u w:color="000000"/>
          <w:rtl w:val="0"/>
          <w:lang w:val="zh-TW" w:eastAsia="zh-TW"/>
        </w:rPr>
        <w:t>戏剧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)remains her first love.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7) The teacher gave out copies of the new t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</w:t>
      </w:r>
      <w:r>
        <w:rPr>
          <w:color w:val="auto"/>
          <w:u w:color="000000"/>
          <w:rtl w:val="0"/>
          <w:lang w:val="zh-TW" w:eastAsia="zh-TW"/>
        </w:rPr>
        <w:t>时间表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 in the first class.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8) Luke put out his hand and touched the t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color w:val="auto"/>
          <w:u w:color="000000"/>
          <w:rtl w:val="0"/>
          <w:lang w:val="zh-TW" w:eastAsia="zh-TW"/>
        </w:rPr>
        <w:t>（微小的）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fingers of the baby daughter.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9) There's a huge queue in the ladies' t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</w:t>
      </w:r>
      <w:r>
        <w:rPr>
          <w:color w:val="auto"/>
          <w:u w:color="000000"/>
          <w:rtl w:val="0"/>
          <w:lang w:val="zh-TW" w:eastAsia="zh-TW"/>
        </w:rPr>
        <w:t>厕所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10) A lot of old t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</w:t>
      </w:r>
      <w:r>
        <w:rPr>
          <w:color w:val="auto"/>
          <w:u w:color="000000"/>
          <w:rtl w:val="0"/>
          <w:lang w:val="zh-TW" w:eastAsia="zh-TW"/>
        </w:rPr>
        <w:t>传统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 are dying out.</w:t>
      </w:r>
    </w:p>
    <w:p>
      <w:pPr>
        <w:pStyle w:val="10"/>
        <w:framePr w:wrap="auto" w:vAnchor="margin" w:hAnchor="text" w:yAlign="inline"/>
        <w:spacing w:line="34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2</w:t>
      </w:r>
      <w:r>
        <w:rPr>
          <w:color w:val="auto"/>
          <w:u w:color="000000"/>
          <w:rtl w:val="0"/>
          <w:lang w:val="zh-TW" w:eastAsia="zh-TW"/>
        </w:rPr>
        <w:t>．词形变化</w:t>
      </w:r>
    </w:p>
    <w:p>
      <w:pPr>
        <w:pStyle w:val="10"/>
        <w:framePr w:wrap="auto" w:vAnchor="margin" w:hAnchor="text" w:yAlign="inline"/>
        <w:spacing w:line="34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1) Exercise is the ideal way to reduce _________ (tense) after a hard day.</w:t>
      </w:r>
    </w:p>
    <w:p>
      <w:pPr>
        <w:pStyle w:val="10"/>
        <w:framePr w:wrap="auto" w:vAnchor="margin" w:hAnchor="text" w:yAlign="inline"/>
        <w:spacing w:line="34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2) I'll be ________ (thank) for a good night's sleep after the busy week I've had.</w:t>
      </w:r>
    </w:p>
    <w:p>
      <w:pPr>
        <w:pStyle w:val="10"/>
        <w:framePr w:wrap="auto" w:vAnchor="margin" w:hAnchor="text" w:yAlign="inline"/>
        <w:spacing w:line="34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3) Many old people are living by ________ (them) and they fell lonely.</w:t>
      </w:r>
    </w:p>
    <w:p>
      <w:pPr>
        <w:pStyle w:val="10"/>
        <w:framePr w:wrap="auto" w:vAnchor="margin" w:hAnchor="text" w:yAlign="inline"/>
        <w:spacing w:line="34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4) He wrote a _________ (thrill), which told an exciting story about murder or crime.</w:t>
      </w:r>
    </w:p>
    <w:p>
      <w:pPr>
        <w:pStyle w:val="10"/>
        <w:framePr w:wrap="auto" w:vAnchor="margin" w:hAnchor="text" w:yAlign="inline"/>
        <w:spacing w:line="34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5) I've had such a _________ (tire) day. I just want to take a bath and go to bed.</w:t>
      </w:r>
    </w:p>
    <w:p>
      <w:pPr>
        <w:pStyle w:val="10"/>
        <w:framePr w:wrap="auto" w:vAnchor="margin" w:hAnchor="text" w:yAlign="inline"/>
        <w:spacing w:line="34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6) He works as a ___________ (translate) changes writing into a different language.</w:t>
      </w:r>
    </w:p>
    <w:p>
      <w:pPr>
        <w:pStyle w:val="10"/>
        <w:framePr w:wrap="auto" w:vAnchor="margin" w:hAnchor="text" w:yAlign="inline"/>
        <w:spacing w:line="34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7) It is ___________ (tradition) not to eat meant on Good Friday.</w:t>
      </w:r>
    </w:p>
    <w:p>
      <w:pPr>
        <w:pStyle w:val="10"/>
        <w:framePr w:wrap="auto" w:vAnchor="margin" w:hAnchor="text" w:yAlign="inline"/>
        <w:spacing w:line="34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8) We all had to go on a special ___________ (train) course to learn new sales techniques.</w:t>
      </w:r>
    </w:p>
    <w:p>
      <w:pPr>
        <w:pStyle w:val="10"/>
        <w:framePr w:wrap="auto" w:vAnchor="margin" w:hAnchor="text" w:yAlign="inline"/>
        <w:spacing w:line="34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9) As a seasoned (</w:t>
      </w:r>
      <w:r>
        <w:rPr>
          <w:color w:val="auto"/>
          <w:u w:color="000000"/>
          <w:rtl w:val="0"/>
          <w:lang w:val="zh-TW" w:eastAsia="zh-TW"/>
        </w:rPr>
        <w:t>有经验的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 ___________ (travel), I know the value of being able to speak at lease a few words of the local language.</w:t>
      </w:r>
    </w:p>
    <w:p>
      <w:pPr>
        <w:pStyle w:val="10"/>
        <w:framePr w:wrap="auto" w:vAnchor="margin" w:hAnchor="text" w:yAlign="inline"/>
        <w:spacing w:line="34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10) He was __________ (terrify) at the thought of being trapped in the woods.</w:t>
      </w:r>
    </w:p>
    <w:p>
      <w:pPr>
        <w:pStyle w:val="10"/>
        <w:framePr w:wrap="auto" w:vAnchor="margin" w:hAnchor="text" w:yAlign="inline"/>
        <w:spacing w:line="34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3</w:t>
      </w:r>
      <w:r>
        <w:rPr>
          <w:color w:val="auto"/>
          <w:u w:color="000000"/>
          <w:rtl w:val="0"/>
          <w:lang w:val="zh-TW" w:eastAsia="zh-TW"/>
        </w:rPr>
        <w:t>．单项选择</w:t>
      </w:r>
    </w:p>
    <w:p>
      <w:pPr>
        <w:pStyle w:val="10"/>
        <w:framePr w:wrap="auto" w:vAnchor="margin" w:hAnchor="text" w:yAlign="inline"/>
        <w:spacing w:line="34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1) Only time will _____ if this agreement will bring a lasting peace.</w:t>
      </w:r>
    </w:p>
    <w:p>
      <w:pPr>
        <w:pStyle w:val="10"/>
        <w:framePr w:wrap="auto" w:vAnchor="margin" w:hAnchor="text" w:yAlign="inline"/>
        <w:spacing w:line="34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speak   B. tell    C. say    D. talk</w:t>
      </w:r>
    </w:p>
    <w:p>
      <w:pPr>
        <w:pStyle w:val="10"/>
        <w:framePr w:wrap="auto" w:vAnchor="margin" w:hAnchor="text" w:yAlign="inline"/>
        <w:spacing w:line="34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2) The phone was ringing, but by the time she _____ indoors, it ______.</w:t>
      </w:r>
    </w:p>
    <w:p>
      <w:pPr>
        <w:pStyle w:val="10"/>
        <w:framePr w:wrap="auto" w:vAnchor="margin" w:hAnchor="text" w:yAlign="inline"/>
        <w:spacing w:line="34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got; stopped      B. had got; stopped  C. got; had stopped  D. had got; had stopped</w:t>
      </w:r>
    </w:p>
    <w:p>
      <w:pPr>
        <w:pStyle w:val="10"/>
        <w:framePr w:wrap="auto" w:vAnchor="margin" w:hAnchor="text" w:yAlign="inline"/>
        <w:spacing w:line="34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3) "I have to go," she said, and with _______ she hung up the phone.</w:t>
      </w:r>
    </w:p>
    <w:p>
      <w:pPr>
        <w:pStyle w:val="10"/>
        <w:framePr w:wrap="auto" w:vAnchor="margin" w:hAnchor="text" w:yAlign="inline"/>
        <w:spacing w:line="34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it   B. which   C. that     D. whom</w:t>
      </w:r>
    </w:p>
    <w:p>
      <w:pPr>
        <w:pStyle w:val="10"/>
        <w:framePr w:wrap="auto" w:vAnchor="margin" w:hAnchor="text" w:yAlign="inline"/>
        <w:spacing w:line="34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4) He bought the tickets ______ a friend at the stadium.</w:t>
      </w:r>
    </w:p>
    <w:p>
      <w:pPr>
        <w:pStyle w:val="10"/>
        <w:framePr w:wrap="auto" w:vAnchor="margin" w:hAnchor="text" w:yAlign="inline"/>
        <w:spacing w:line="34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through    B. thorough    C. though     D. throughout</w:t>
      </w:r>
    </w:p>
    <w:p>
      <w:pPr>
        <w:pStyle w:val="10"/>
        <w:framePr w:wrap="auto" w:vAnchor="margin" w:hAnchor="text" w:yAlign="inline"/>
        <w:spacing w:line="34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5) Recycling saves energy, ____ acid rain, global warming and air pollution</w:t>
      </w:r>
    </w:p>
    <w:p>
      <w:pPr>
        <w:pStyle w:val="10"/>
        <w:framePr w:wrap="auto" w:vAnchor="margin" w:hAnchor="text" w:yAlign="inline"/>
        <w:spacing w:line="34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so reduces    B. so reducing    C. thus reduces   D. thus reducing</w:t>
      </w:r>
    </w:p>
    <w:p>
      <w:pPr>
        <w:pStyle w:val="10"/>
        <w:framePr w:wrap="auto" w:vAnchor="margin" w:hAnchor="text" w:yAlign="inline"/>
        <w:spacing w:line="34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6) --- ______ is it today?     --- It's Tuesday.</w:t>
      </w:r>
    </w:p>
    <w:p>
      <w:pPr>
        <w:pStyle w:val="10"/>
        <w:framePr w:wrap="auto" w:vAnchor="margin" w:hAnchor="text" w:yAlign="inline"/>
        <w:spacing w:line="34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When    B. What time   C. What date    D. What day</w:t>
      </w:r>
    </w:p>
    <w:p>
      <w:pPr>
        <w:pStyle w:val="10"/>
        <w:framePr w:wrap="auto" w:vAnchor="margin" w:hAnchor="text" w:yAlign="inline"/>
        <w:spacing w:line="34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7) Jack, together with his friends, _____ to climb out of the canyon.</w:t>
      </w:r>
    </w:p>
    <w:p>
      <w:pPr>
        <w:pStyle w:val="10"/>
        <w:framePr w:wrap="auto" w:vAnchor="margin" w:hAnchor="text" w:yAlign="inline"/>
        <w:spacing w:line="34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decide         B. has decided    C. are to decide    D. are deciding</w:t>
      </w:r>
    </w:p>
    <w:p>
      <w:pPr>
        <w:pStyle w:val="10"/>
        <w:framePr w:wrap="auto" w:vAnchor="margin" w:hAnchor="text" w:yAlign="inline"/>
        <w:spacing w:line="34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8) ______ exists music everywhere in our life! Shall we sing together?</w:t>
      </w:r>
    </w:p>
    <w:p>
      <w:pPr>
        <w:pStyle w:val="10"/>
        <w:framePr w:wrap="auto" w:vAnchor="margin" w:hAnchor="text" w:yAlign="inline"/>
        <w:spacing w:line="34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There       B. Where    C. Wherever    D. Therefore</w:t>
      </w:r>
    </w:p>
    <w:p>
      <w:pPr>
        <w:pStyle w:val="10"/>
        <w:framePr w:wrap="auto" w:vAnchor="margin" w:hAnchor="text" w:yAlign="inline"/>
        <w:spacing w:line="34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9) The room, ____, is pleasant and airy. I love it very much.</w:t>
      </w:r>
    </w:p>
    <w:p>
      <w:pPr>
        <w:pStyle w:val="10"/>
        <w:framePr w:wrap="auto" w:vAnchor="margin" w:hAnchor="text" w:yAlign="inline"/>
        <w:spacing w:line="34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being small    B. it is small    C. but small      D. though small</w:t>
      </w:r>
    </w:p>
    <w:p>
      <w:pPr>
        <w:pStyle w:val="10"/>
        <w:framePr w:wrap="auto" w:vAnchor="margin" w:hAnchor="text" w:yAlign="inline"/>
        <w:spacing w:line="34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10) Language are taught by the direct method, ______, without using the students' own language.</w:t>
      </w:r>
    </w:p>
    <w:p>
      <w:pPr>
        <w:pStyle w:val="10"/>
        <w:framePr w:wrap="auto" w:vAnchor="margin" w:hAnchor="text" w:yAlign="inline"/>
        <w:spacing w:line="34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believe it or not    B. to tell the truth    C. that's to say       D. generally speaking</w:t>
      </w:r>
    </w:p>
    <w:p>
      <w:pPr>
        <w:pStyle w:val="10"/>
        <w:framePr w:wrap="auto" w:vAnchor="margin" w:hAnchor="text" w:yAlign="inline"/>
        <w:spacing w:line="36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4</w:t>
      </w:r>
      <w:r>
        <w:rPr>
          <w:color w:val="auto"/>
          <w:u w:color="000000"/>
          <w:rtl w:val="0"/>
          <w:lang w:val="zh-TW" w:eastAsia="zh-TW"/>
        </w:rPr>
        <w:t>．词组填空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(</w:t>
      </w:r>
      <w:r>
        <w:rPr>
          <w:color w:val="auto"/>
          <w:u w:color="000000"/>
          <w:rtl w:val="0"/>
          <w:lang w:val="zh-TW" w:eastAsia="zh-TW"/>
        </w:rPr>
        <w:t>写到作业本上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)</w:t>
      </w:r>
    </w:p>
    <w:p>
      <w:pPr>
        <w:pStyle w:val="10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for themselves  clear his throat  even though   on top of   in total   in terms of  in theory  as though  there you are  tourist attraction   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1) The professor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to get our attention before beginning his lecture.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2) It is also good to think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what bad things could happen.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3)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, more competition means lower prices for consumers.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4)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. I've been looking for you.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5) Pascal went ahead with the experiment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he knew it was dangerous.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6) He stared at me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I were a complete stranger.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7) There were probably about 40 people present at the meeting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8) The Statue of Liberty is a major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9)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everything else, I now have to go to work first.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10) Parents have to teach their children to think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.</w:t>
      </w:r>
    </w:p>
    <w:p>
      <w:pPr>
        <w:pStyle w:val="10"/>
        <w:framePr w:wrap="auto" w:vAnchor="margin" w:hAnchor="text" w:yAlign="inline"/>
        <w:spacing w:line="36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5</w:t>
      </w:r>
      <w:r>
        <w:rPr>
          <w:color w:val="auto"/>
          <w:u w:color="000000"/>
          <w:rtl w:val="0"/>
          <w:lang w:val="zh-TW" w:eastAsia="zh-TW"/>
        </w:rPr>
        <w:t>．句子翻译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(</w:t>
      </w:r>
      <w:r>
        <w:rPr>
          <w:color w:val="auto"/>
          <w:u w:color="000000"/>
          <w:rtl w:val="0"/>
          <w:lang w:val="zh-TW" w:eastAsia="zh-TW"/>
        </w:rPr>
        <w:t>写到作业本上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)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</w:t>
      </w:r>
      <w:r>
        <w:rPr>
          <w:color w:val="auto"/>
          <w:u w:color="000000"/>
          <w:rtl w:val="0"/>
          <w:lang w:val="zh-TW" w:eastAsia="zh-TW"/>
        </w:rPr>
        <w:t>）护士给这个病人量了体温。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(temperature)  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</w:t>
      </w:r>
      <w:r>
        <w:rPr>
          <w:color w:val="auto"/>
          <w:u w:color="000000"/>
          <w:rtl w:val="0"/>
          <w:lang w:val="zh-TW" w:eastAsia="zh-TW"/>
        </w:rPr>
        <w:t>）他回想起他们首次相遇的那一天。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(think)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</w:t>
      </w:r>
      <w:r>
        <w:rPr>
          <w:color w:val="auto"/>
          <w:u w:color="000000"/>
          <w:rtl w:val="0"/>
          <w:lang w:val="zh-TW" w:eastAsia="zh-TW"/>
        </w:rPr>
        <w:t>）我一进房间电话就响了。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(than)          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</w:t>
      </w:r>
      <w:r>
        <w:rPr>
          <w:color w:val="auto"/>
          <w:u w:color="000000"/>
          <w:rtl w:val="0"/>
          <w:lang w:val="zh-TW" w:eastAsia="zh-TW"/>
        </w:rPr>
        <w:t>）你能辨别这两种酒的不同吗？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(tell)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5</w:t>
      </w:r>
      <w:r>
        <w:rPr>
          <w:color w:val="auto"/>
          <w:u w:color="000000"/>
          <w:rtl w:val="0"/>
          <w:lang w:val="zh-TW" w:eastAsia="zh-TW"/>
        </w:rPr>
        <w:t>）请把这首诗由中文译成法语。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(translate)   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6</w:t>
      </w:r>
      <w:r>
        <w:rPr>
          <w:color w:val="auto"/>
          <w:u w:color="000000"/>
          <w:rtl w:val="0"/>
          <w:lang w:val="zh-TW" w:eastAsia="zh-TW"/>
        </w:rPr>
        <w:t>）这个商店周五营业到晚上九点钟。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(till)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7</w:t>
      </w:r>
      <w:r>
        <w:rPr>
          <w:color w:val="auto"/>
          <w:u w:color="000000"/>
          <w:rtl w:val="0"/>
          <w:lang w:val="zh-TW" w:eastAsia="zh-TW"/>
        </w:rPr>
        <w:t>）让我们为爱德华干杯，祝贺他工作干得漂亮。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(toast)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8</w:t>
      </w:r>
      <w:r>
        <w:rPr>
          <w:color w:val="auto"/>
          <w:u w:color="000000"/>
          <w:rtl w:val="0"/>
          <w:lang w:val="zh-TW" w:eastAsia="zh-TW"/>
        </w:rPr>
        <w:t>）我厌烦电视，我们还是出去散散步吧。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(tire)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9</w:t>
      </w:r>
      <w:r>
        <w:rPr>
          <w:color w:val="auto"/>
          <w:u w:color="000000"/>
          <w:rtl w:val="0"/>
          <w:lang w:val="zh-TW" w:eastAsia="zh-TW"/>
        </w:rPr>
        <w:t>）由于交通诸塞我们被困住了。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(trap)      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10</w:t>
      </w:r>
      <w:r>
        <w:rPr>
          <w:color w:val="auto"/>
          <w:u w:color="000000"/>
          <w:rtl w:val="0"/>
          <w:lang w:val="zh-TW" w:eastAsia="zh-TW"/>
        </w:rPr>
        <w:t>她深深地被这部小说打动了。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(touch)</w:t>
      </w:r>
    </w:p>
    <w:p>
      <w:pPr>
        <w:pStyle w:val="9"/>
        <w:framePr w:wrap="auto" w:vAnchor="margin" w:hAnchor="text" w:yAlign="inline"/>
        <w:spacing w:line="4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right="336"/>
        <w:jc w:val="center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u w:color="000000"/>
        </w:rPr>
      </w:pPr>
      <w:r>
        <w:rPr>
          <w:rFonts w:hint="eastAsia" w:eastAsia="宋体"/>
          <w:color w:val="auto"/>
          <w:sz w:val="28"/>
          <w:szCs w:val="28"/>
          <w:u w:color="000000"/>
          <w:rtl w:val="0"/>
          <w:lang w:val="zh-TW" w:eastAsia="zh-TW"/>
        </w:rPr>
        <w:t>高考英语</w:t>
      </w:r>
      <w:r>
        <w:rPr>
          <w:rFonts w:ascii="Times New Roman" w:hAnsi="Times New Roman"/>
          <w:b/>
          <w:bCs/>
          <w:color w:val="auto"/>
          <w:sz w:val="28"/>
          <w:szCs w:val="28"/>
          <w:u w:color="000000"/>
          <w:rtl w:val="0"/>
          <w:lang w:val="en-US"/>
        </w:rPr>
        <w:t>3500</w:t>
      </w:r>
      <w:r>
        <w:rPr>
          <w:rFonts w:hint="eastAsia" w:eastAsia="宋体"/>
          <w:color w:val="auto"/>
          <w:sz w:val="28"/>
          <w:szCs w:val="28"/>
          <w:u w:color="000000"/>
          <w:rtl w:val="0"/>
          <w:lang w:val="zh-TW" w:eastAsia="zh-TW"/>
        </w:rPr>
        <w:t>单词配套练习</w:t>
      </w:r>
    </w:p>
    <w:p>
      <w:pPr>
        <w:pStyle w:val="10"/>
        <w:framePr w:wrap="auto" w:vAnchor="margin" w:hAnchor="text" w:yAlign="inline"/>
        <w:spacing w:line="400" w:lineRule="exact"/>
        <w:ind w:right="336"/>
        <w:jc w:val="center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color w:val="auto"/>
          <w:u w:color="000000"/>
          <w:rtl w:val="0"/>
          <w:lang w:val="zh-TW" w:eastAsia="zh-TW"/>
        </w:rPr>
        <w:t>第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25</w:t>
      </w:r>
      <w:r>
        <w:rPr>
          <w:color w:val="auto"/>
          <w:u w:color="000000"/>
          <w:rtl w:val="0"/>
          <w:lang w:val="zh-TW" w:eastAsia="zh-TW"/>
        </w:rPr>
        <w:t>课时（</w:t>
      </w:r>
      <w:r>
        <w:rPr>
          <w:rFonts w:ascii="Times New Roman" w:hAnsi="Times New Roman"/>
          <w:i/>
          <w:iCs/>
          <w:color w:val="auto"/>
          <w:u w:color="000000"/>
          <w:rtl w:val="0"/>
          <w:lang w:val="en-US"/>
        </w:rPr>
        <w:t>treatment --- visitor</w:t>
      </w:r>
      <w:r>
        <w:rPr>
          <w:color w:val="auto"/>
          <w:u w:color="000000"/>
          <w:rtl w:val="0"/>
          <w:lang w:val="zh-TW" w:eastAsia="zh-TW"/>
        </w:rPr>
        <w:t>）</w:t>
      </w:r>
    </w:p>
    <w:p>
      <w:pPr>
        <w:pStyle w:val="10"/>
        <w:framePr w:wrap="auto" w:vAnchor="margin" w:hAnchor="text" w:yAlign="inline"/>
        <w:spacing w:line="36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1</w:t>
      </w:r>
      <w:r>
        <w:rPr>
          <w:color w:val="auto"/>
          <w:u w:color="000000"/>
          <w:rtl w:val="0"/>
          <w:lang w:val="zh-TW" w:eastAsia="zh-TW"/>
        </w:rPr>
        <w:t>．单词拼写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1) The island is shaped like a t___________ (</w:t>
      </w:r>
      <w:r>
        <w:rPr>
          <w:color w:val="auto"/>
          <w:u w:color="000000"/>
          <w:rtl w:val="0"/>
          <w:lang w:val="zh-TW" w:eastAsia="zh-TW"/>
        </w:rPr>
        <w:t>三角形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2) His t________ (</w:t>
      </w:r>
      <w:r>
        <w:rPr>
          <w:color w:val="auto"/>
          <w:u w:color="000000"/>
          <w:rtl w:val="0"/>
          <w:lang w:val="zh-TW" w:eastAsia="zh-TW"/>
        </w:rPr>
        <w:t>裤子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 were slightly short.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3) It started to rain, so Tricia stopped to put up her _______.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4) They hired a private t______ to help their son with his English.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5) His elder brother works as a t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</w:t>
      </w:r>
      <w:r>
        <w:rPr>
          <w:color w:val="auto"/>
          <w:u w:color="000000"/>
          <w:rtl w:val="0"/>
          <w:lang w:val="zh-TW" w:eastAsia="zh-TW"/>
        </w:rPr>
        <w:t>卡车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)driver.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6) He studied physics at Oxford U_______.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7) Their most v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</w:t>
      </w:r>
      <w:r>
        <w:rPr>
          <w:color w:val="auto"/>
          <w:u w:color="000000"/>
          <w:rtl w:val="0"/>
          <w:lang w:val="zh-TW" w:eastAsia="zh-TW"/>
        </w:rPr>
        <w:t>贵重的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 belongs were locked in a safe in the bedroom.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8) The shop sells fresh fruit and v__________.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9) Their 2-1 v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</w:t>
      </w:r>
      <w:r>
        <w:rPr>
          <w:color w:val="auto"/>
          <w:u w:color="000000"/>
          <w:rtl w:val="0"/>
          <w:lang w:val="zh-TW" w:eastAsia="zh-TW"/>
        </w:rPr>
        <w:t>胜利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 over the Australians was completely unexpected.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10) The travelers found the v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</w:t>
      </w:r>
      <w:r>
        <w:rPr>
          <w:color w:val="auto"/>
          <w:u w:color="000000"/>
          <w:rtl w:val="0"/>
          <w:lang w:val="zh-TW" w:eastAsia="zh-TW"/>
        </w:rPr>
        <w:t>村民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 in the valley were very friendly</w:t>
      </w:r>
    </w:p>
    <w:p>
      <w:pPr>
        <w:pStyle w:val="10"/>
        <w:framePr w:wrap="auto" w:vAnchor="margin" w:hAnchor="text" w:yAlign="inline"/>
        <w:spacing w:line="360" w:lineRule="exact"/>
        <w:ind w:left="144" w:right="336" w:hanging="144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2</w:t>
      </w:r>
      <w:r>
        <w:rPr>
          <w:color w:val="auto"/>
          <w:u w:color="000000"/>
          <w:rtl w:val="0"/>
          <w:lang w:val="zh-TW" w:eastAsia="zh-TW"/>
        </w:rPr>
        <w:t>．词形转换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1) The best _________ (treat) for a cold is to rest and drink lots of water.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2) Tom is a ____________ (trouble) child and often causes problems.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3) We'll never know the ____________ (true) behind the accident.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4) He doesn't speak much Japanese but he can make himself _____________ (understand).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5) I would have been here an hour ago, but ___________ (fortunate) I missed the train.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6) It's not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(usual) to feel nervous before an exam.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7) The jacket is available in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(variety) colors.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8) There is too much sex and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(violent) on TV these days.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9) Times Square attracts more than 30 million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(visit) annually.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10)We bought a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(use) car because we couldn't afford a new one.</w:t>
      </w:r>
    </w:p>
    <w:p>
      <w:pPr>
        <w:pStyle w:val="10"/>
        <w:framePr w:wrap="auto" w:vAnchor="margin" w:hAnchor="text" w:yAlign="inline"/>
        <w:spacing w:line="36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3</w:t>
      </w:r>
      <w:r>
        <w:rPr>
          <w:color w:val="auto"/>
          <w:u w:color="000000"/>
          <w:rtl w:val="0"/>
          <w:lang w:val="zh-TW" w:eastAsia="zh-TW"/>
        </w:rPr>
        <w:t>．单项选择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1) Something is wrong with my computer. I've been having trouble ___________ my e-mails.</w:t>
      </w:r>
    </w:p>
    <w:p>
      <w:pPr>
        <w:pStyle w:val="10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check      B. to check    C. checking   D. checked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2) After 21 years, Carl's dream of owning a home of his own finally ____________.</w:t>
      </w:r>
    </w:p>
    <w:p>
      <w:pPr>
        <w:pStyle w:val="10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came true    B. to come true    C. came truly   D. coming truly</w:t>
      </w:r>
    </w:p>
    <w:p>
      <w:pPr>
        <w:pStyle w:val="10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3) --- My plant is dying. </w:t>
      </w:r>
    </w:p>
    <w:p>
      <w:pPr>
        <w:pStyle w:val="10"/>
        <w:framePr w:wrap="auto" w:vAnchor="margin" w:hAnchor="text" w:yAlign="inline"/>
        <w:spacing w:line="360" w:lineRule="exact"/>
        <w:ind w:left="141" w:right="336" w:firstLine="0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--- Have you tried ___ it in a sunnier room?</w:t>
      </w:r>
    </w:p>
    <w:p>
      <w:pPr>
        <w:pStyle w:val="10"/>
        <w:framePr w:wrap="auto" w:vAnchor="margin" w:hAnchor="text" w:yAlign="inline"/>
        <w:spacing w:line="360" w:lineRule="exact"/>
        <w:ind w:left="141" w:right="336" w:firstLine="0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put  B. putting  C. to put D. to have put</w:t>
      </w:r>
    </w:p>
    <w:p>
      <w:pPr>
        <w:pStyle w:val="10"/>
        <w:framePr w:wrap="auto" w:vAnchor="margin" w:hAnchor="text" w:yAlign="inline"/>
        <w:spacing w:line="36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4) Lemons contain ______ vitamin C as oranges, as well as valuable B vitamins.</w:t>
      </w:r>
    </w:p>
    <w:p>
      <w:pPr>
        <w:pStyle w:val="10"/>
        <w:framePr w:wrap="auto" w:vAnchor="margin" w:hAnchor="text" w:yAlign="inline"/>
        <w:spacing w:line="360" w:lineRule="exact"/>
        <w:ind w:right="336" w:firstLine="210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A. twice the amount of        B. the twice amount of </w:t>
      </w:r>
    </w:p>
    <w:p>
      <w:pPr>
        <w:pStyle w:val="10"/>
        <w:framePr w:wrap="auto" w:vAnchor="margin" w:hAnchor="text" w:yAlign="inline"/>
        <w:spacing w:line="360" w:lineRule="exact"/>
        <w:ind w:right="336" w:firstLine="210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C. twice the number of        D. the twice number of</w:t>
      </w:r>
    </w:p>
    <w:p>
      <w:pPr>
        <w:pStyle w:val="10"/>
        <w:framePr w:wrap="auto" w:vAnchor="margin" w:hAnchor="text" w:yAlign="inline"/>
        <w:spacing w:line="36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5) The possibility of employing more staff is still _____ discussion.</w:t>
      </w:r>
    </w:p>
    <w:p>
      <w:pPr>
        <w:pStyle w:val="10"/>
        <w:framePr w:wrap="auto" w:vAnchor="margin" w:hAnchor="text" w:yAlign="inline"/>
        <w:spacing w:line="360" w:lineRule="exact"/>
        <w:ind w:right="336" w:firstLine="210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up   B. with   C. at   D. under</w:t>
      </w:r>
    </w:p>
    <w:p>
      <w:pPr>
        <w:pStyle w:val="10"/>
        <w:framePr w:wrap="auto" w:vAnchor="margin" w:hAnchor="text" w:yAlign="inline"/>
        <w:spacing w:line="36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6) I can understand ______ to live a lone and be independent.</w:t>
      </w:r>
    </w:p>
    <w:p>
      <w:pPr>
        <w:pStyle w:val="10"/>
        <w:framePr w:wrap="auto" w:vAnchor="margin" w:hAnchor="text" w:yAlign="inline"/>
        <w:spacing w:line="360" w:lineRule="exact"/>
        <w:ind w:right="336" w:firstLine="210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she want     B. her want   C. her wanting   D. her to want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7) I think you should complain --- ____, of course, you are happy with the way things are.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until      B. unless      C. however     D. therefore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8) Dad and mom are busier; we're eating out more often than we _________.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use to        B. used to    C. were used to   D. are used to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9) At only $45 a night, the hotel is great ________ for money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worth     B. worthy     C. value      D. valuable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10) We share the view ________ peace can only be achieved through dialogue.</w:t>
      </w:r>
    </w:p>
    <w:p>
      <w:pPr>
        <w:pStyle w:val="9"/>
        <w:framePr w:wrap="auto" w:vAnchor="margin" w:hAnchor="text" w:yAlign="inline"/>
        <w:spacing w:line="360" w:lineRule="exact"/>
        <w:ind w:right="336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which     B. what      C. where     D. that</w:t>
      </w: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color w:val="auto"/>
          <w:u w:color="000000"/>
          <w:lang w:val="en-US"/>
        </w:rPr>
        <w:br w:type="textWrapping"/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4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．词组填空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写到作业本上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)</w:t>
      </w:r>
    </w:p>
    <w:p>
      <w:pPr>
        <w:pStyle w:val="9"/>
        <w:framePr w:wrap="auto" w:vAnchor="margin" w:hAnchor="text" w:yAlign="inline"/>
        <w:spacing w:line="360" w:lineRule="exact"/>
        <w:ind w:left="141" w:right="336" w:hanging="21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turn off   turn out   turn up   turn down   turn over  pay a visit to  in my view  up to  true of  in vain</w:t>
      </w:r>
    </w:p>
    <w:p>
      <w:pPr>
        <w:pStyle w:val="9"/>
        <w:framePr w:wrap="auto" w:vAnchor="margin" w:hAnchor="text" w:yAlign="inline"/>
        <w:spacing w:line="36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1) You can pay weekly or monthly --- it's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you</w:t>
      </w:r>
    </w:p>
    <w:p>
      <w:pPr>
        <w:pStyle w:val="9"/>
        <w:framePr w:wrap="auto" w:vAnchor="margin" w:hAnchor="text" w:yAlign="inline"/>
        <w:spacing w:line="36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2) The music of the opera is dull, and the same is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the acting.</w:t>
      </w:r>
    </w:p>
    <w:p>
      <w:pPr>
        <w:pStyle w:val="9"/>
        <w:framePr w:wrap="auto" w:vAnchor="margin" w:hAnchor="text" w:yAlign="inline"/>
        <w:spacing w:line="36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3) They offered her the job, but she ______ it ______.</w:t>
      </w:r>
    </w:p>
    <w:p>
      <w:pPr>
        <w:pStyle w:val="9"/>
        <w:framePr w:wrap="auto" w:vAnchor="margin" w:hAnchor="text" w:yAlign="inline"/>
        <w:spacing w:line="36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4) Don't forget to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the lights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when you leave.</w:t>
      </w:r>
    </w:p>
    <w:p>
      <w:pPr>
        <w:pStyle w:val="9"/>
        <w:framePr w:wrap="auto" w:vAnchor="margin" w:hAnchor="text" w:yAlign="inline"/>
        <w:spacing w:line="36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5) It was a difficult time, but eventually things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all right.</w:t>
      </w:r>
    </w:p>
    <w:p>
      <w:pPr>
        <w:pStyle w:val="9"/>
        <w:framePr w:wrap="auto" w:vAnchor="margin" w:hAnchor="text" w:yAlign="inline"/>
        <w:spacing w:line="36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6) He'll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the shop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to his son when he retires.</w:t>
      </w:r>
    </w:p>
    <w:p>
      <w:pPr>
        <w:pStyle w:val="9"/>
        <w:framePr w:wrap="auto" w:vAnchor="margin" w:hAnchor="text" w:yAlign="inline"/>
        <w:spacing w:line="36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7) I had thought my watch was lost; but eventually it ___________ in a coat pocket.</w:t>
      </w:r>
    </w:p>
    <w:p>
      <w:pPr>
        <w:pStyle w:val="9"/>
        <w:framePr w:wrap="auto" w:vAnchor="margin" w:hAnchor="text" w:yAlign="inline"/>
        <w:spacing w:line="36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8) If you have time,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the City Art Gallery.</w:t>
      </w:r>
    </w:p>
    <w:p>
      <w:pPr>
        <w:pStyle w:val="9"/>
        <w:framePr w:wrap="auto" w:vAnchor="margin" w:hAnchor="text" w:yAlign="inline"/>
        <w:spacing w:line="36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9)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, the country needs a change of government.</w:t>
      </w:r>
    </w:p>
    <w:p>
      <w:pPr>
        <w:pStyle w:val="9"/>
        <w:framePr w:wrap="auto" w:vAnchor="margin" w:hAnchor="text" w:yAlign="inline"/>
        <w:spacing w:line="36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10) John worked very hard, but all his efforts were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.</w:t>
      </w:r>
    </w:p>
    <w:p>
      <w:pPr>
        <w:pStyle w:val="9"/>
        <w:framePr w:wrap="auto" w:vAnchor="margin" w:hAnchor="text" w:yAlign="inline"/>
        <w:spacing w:line="360" w:lineRule="exact"/>
        <w:ind w:right="336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5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．句子翻译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写到作业本上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)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1.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孩子们总是耍花招戏弄老师。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2.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如果我不能按时完成这件事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,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我就要倒霉了。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3.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在买鞋之前要先试穿一下。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4.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直到他开口，我才知道他不是英国人。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5.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我试着跟他联系，却没有联系上。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6.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我不习惯午饭吃那么多。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7.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有种类繁多的样式可供挑选。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8.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要是我没有记错的话，他昨天回来上班了。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9.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他不愿意向我们提供进一步的细节。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10.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我理解现在你心里有多难受。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right="336"/>
        <w:jc w:val="center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u w:color="000000"/>
        </w:rPr>
      </w:pPr>
      <w:r>
        <w:rPr>
          <w:rFonts w:hint="eastAsia" w:eastAsia="宋体"/>
          <w:color w:val="auto"/>
          <w:sz w:val="28"/>
          <w:szCs w:val="28"/>
          <w:u w:color="000000"/>
          <w:rtl w:val="0"/>
          <w:lang w:val="zh-TW" w:eastAsia="zh-TW"/>
        </w:rPr>
        <w:t>高考英语</w:t>
      </w:r>
      <w:r>
        <w:rPr>
          <w:rFonts w:ascii="Times New Roman" w:hAnsi="Times New Roman"/>
          <w:b/>
          <w:bCs/>
          <w:color w:val="auto"/>
          <w:sz w:val="28"/>
          <w:szCs w:val="28"/>
          <w:u w:color="000000"/>
          <w:rtl w:val="0"/>
          <w:lang w:val="en-US"/>
        </w:rPr>
        <w:t>3500</w:t>
      </w:r>
      <w:r>
        <w:rPr>
          <w:rFonts w:hint="eastAsia" w:eastAsia="宋体"/>
          <w:color w:val="auto"/>
          <w:sz w:val="28"/>
          <w:szCs w:val="28"/>
          <w:u w:color="000000"/>
          <w:rtl w:val="0"/>
          <w:lang w:val="zh-TW" w:eastAsia="zh-TW"/>
        </w:rPr>
        <w:t>单词配套练习</w:t>
      </w:r>
    </w:p>
    <w:p>
      <w:pPr>
        <w:pStyle w:val="9"/>
        <w:framePr w:wrap="auto" w:vAnchor="margin" w:hAnchor="text" w:yAlign="inline"/>
        <w:spacing w:line="400" w:lineRule="exact"/>
        <w:ind w:right="336"/>
        <w:jc w:val="center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hint="eastAsia" w:eastAsia="宋体"/>
          <w:color w:val="auto"/>
          <w:u w:color="000000"/>
          <w:rtl w:val="0"/>
          <w:lang w:val="zh-TW" w:eastAsia="zh-TW"/>
        </w:rPr>
        <w:t>第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26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课时（</w:t>
      </w:r>
      <w:r>
        <w:rPr>
          <w:rFonts w:ascii="Times New Roman" w:hAnsi="Times New Roman"/>
          <w:i/>
          <w:iCs/>
          <w:color w:val="auto"/>
          <w:u w:color="000000"/>
          <w:rtl w:val="0"/>
          <w:lang w:val="en-US"/>
        </w:rPr>
        <w:t>visual --- zoom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）</w:t>
      </w:r>
    </w:p>
    <w:p>
      <w:pPr>
        <w:pStyle w:val="9"/>
        <w:framePr w:wrap="auto" w:vAnchor="margin" w:hAnchor="text" w:yAlign="inline"/>
        <w:spacing w:line="36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1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．单词拼写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1) Reading is one of the best ways of improving your v_______.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2) Pompeii was destroyed when the v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火山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 erupted in 79 AD.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3) The v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航海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 from England to India used to take six months.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4) For more information, visit our w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网站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5) Adam w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吹口哨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) happily on his way to work.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6) The girls like playing v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排球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7) "I've missed you," he w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低语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 in her ear.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8) There was w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广泛的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 support for the war.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9)We have offices in over 56 countries w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在全世界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10) I love strawberry y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酸奶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); it tastes good.</w:t>
      </w:r>
    </w:p>
    <w:p>
      <w:pPr>
        <w:pStyle w:val="9"/>
        <w:framePr w:wrap="auto" w:vAnchor="margin" w:hAnchor="text" w:yAlign="inline"/>
        <w:spacing w:line="360" w:lineRule="exact"/>
        <w:ind w:left="144" w:right="336" w:hanging="144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2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．词形转换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1) Mary works as a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(wait) in a restaurant.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2) The children stayed closely together for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(warm).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3) Each plan has its strengths and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(weak).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4) He left as a poor boy and returned as an extremely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(wealth) man.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5) Fruit and vegetables are sold by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(weigh) while eggs are sold by the dozen.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6) In the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(west) part of Iowa, there's not a whole lot to do.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7) A hundred years ago it was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(wide) believed that there was life on Mars.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8) Five lucky ___________ (win) will each receive a signed copy of the album.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9) We had a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(wonder) time in Spain.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10) He came in with a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(worry) expression; we knew something was wrong.</w:t>
      </w:r>
    </w:p>
    <w:p>
      <w:pPr>
        <w:pStyle w:val="9"/>
        <w:framePr w:wrap="auto" w:vAnchor="margin" w:hAnchor="text" w:yAlign="inline"/>
        <w:spacing w:line="36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3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．单项选择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1) Parents should have a _________ in deciding how their children are educated.</w:t>
      </w:r>
    </w:p>
    <w:p>
      <w:pPr>
        <w:pStyle w:val="9"/>
        <w:framePr w:wrap="auto" w:vAnchor="margin" w:hAnchor="text" w:yAlign="inline"/>
        <w:spacing w:line="360" w:lineRule="exact"/>
        <w:ind w:left="141" w:right="336" w:firstLine="105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voice     B. sound  C. accent  D. tone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2) Look at the dirty carpet; it really want __________.</w:t>
      </w:r>
    </w:p>
    <w:p>
      <w:pPr>
        <w:pStyle w:val="9"/>
        <w:framePr w:wrap="auto" w:vAnchor="margin" w:hAnchor="text" w:yAlign="inline"/>
        <w:spacing w:line="360" w:lineRule="exact"/>
        <w:ind w:left="141" w:right="336" w:firstLine="105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cleaned   B cleaning    C. to clean   D. being cleaned</w:t>
      </w:r>
    </w:p>
    <w:p>
      <w:pPr>
        <w:pStyle w:val="9"/>
        <w:framePr w:wrap="auto" w:vAnchor="margin" w:hAnchor="text" w:yAlign="inline"/>
        <w:spacing w:line="36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3) Peter wasted no time ____ himself; he wanted to know all the guests present.</w:t>
      </w:r>
    </w:p>
    <w:p>
      <w:pPr>
        <w:pStyle w:val="9"/>
        <w:framePr w:wrap="auto" w:vAnchor="margin" w:hAnchor="text" w:yAlign="inline"/>
        <w:spacing w:line="360" w:lineRule="exact"/>
        <w:ind w:right="336" w:firstLine="210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introducing   B. to introduce    C. introduce     D. to be introducing</w:t>
      </w:r>
    </w:p>
    <w:p>
      <w:pPr>
        <w:pStyle w:val="9"/>
        <w:framePr w:wrap="auto" w:vAnchor="margin" w:hAnchor="text" w:yAlign="inline"/>
        <w:spacing w:line="36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4) There are several different ways _____ we can deal with this problem.</w:t>
      </w:r>
    </w:p>
    <w:p>
      <w:pPr>
        <w:pStyle w:val="9"/>
        <w:framePr w:wrap="auto" w:vAnchor="margin" w:hAnchor="text" w:yAlign="inline"/>
        <w:spacing w:line="360" w:lineRule="exact"/>
        <w:ind w:right="336" w:firstLine="210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which      B. in that      C. of which  D. /</w:t>
      </w:r>
    </w:p>
    <w:p>
      <w:pPr>
        <w:pStyle w:val="9"/>
        <w:framePr w:wrap="auto" w:vAnchor="margin" w:hAnchor="text" w:yAlign="inline"/>
        <w:spacing w:line="36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5) I could get you a job here if that's _______ you want.</w:t>
      </w:r>
    </w:p>
    <w:p>
      <w:pPr>
        <w:pStyle w:val="9"/>
        <w:framePr w:wrap="auto" w:vAnchor="margin" w:hAnchor="text" w:yAlign="inline"/>
        <w:spacing w:line="360" w:lineRule="exact"/>
        <w:ind w:right="336" w:firstLine="210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which      B. that      C. what      D. /</w:t>
      </w:r>
    </w:p>
    <w:p>
      <w:pPr>
        <w:pStyle w:val="9"/>
        <w:framePr w:wrap="auto" w:vAnchor="margin" w:hAnchor="text" w:yAlign="inline"/>
        <w:spacing w:line="36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6) ______ I like Carter personally, I don't think what he's doing is right.</w:t>
      </w:r>
    </w:p>
    <w:p>
      <w:pPr>
        <w:pStyle w:val="9"/>
        <w:framePr w:wrap="auto" w:vAnchor="margin" w:hAnchor="text" w:yAlign="inline"/>
        <w:spacing w:line="360" w:lineRule="exact"/>
        <w:ind w:right="336" w:firstLine="210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knew     B. know      C. will know     D. to know</w:t>
      </w: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color w:val="auto"/>
          <w:u w:color="000000"/>
        </w:rPr>
        <w:br w:type="textWrapping"/>
      </w:r>
      <w:r>
        <w:rPr>
          <w:rFonts w:ascii="Times New Roman" w:hAnsi="Times New Roman"/>
          <w:color w:val="auto"/>
          <w:u w:color="000000"/>
          <w:rtl w:val="0"/>
          <w:lang w:val="en-US"/>
        </w:rPr>
        <w:t>7) --- Where on earth have they gone? --- I wish I _____.</w:t>
      </w:r>
    </w:p>
    <w:p>
      <w:pPr>
        <w:pStyle w:val="9"/>
        <w:framePr w:wrap="auto" w:vAnchor="margin" w:hAnchor="text" w:yAlign="inline"/>
        <w:spacing w:line="360" w:lineRule="exact"/>
        <w:ind w:right="336" w:firstLine="210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knew       B. know   C. will know   D. to know</w:t>
      </w:r>
    </w:p>
    <w:p>
      <w:pPr>
        <w:pStyle w:val="9"/>
        <w:framePr w:wrap="auto" w:vAnchor="margin" w:hAnchor="text" w:yAlign="inline"/>
        <w:spacing w:line="36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8) --- I _______ if I could borrow your car.   --- Here's the key. </w:t>
      </w: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color w:val="auto"/>
          <w:u w:color="000000"/>
          <w:lang w:val="en-US"/>
        </w:rPr>
        <w:br w:type="textWrapping"/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　　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A. wondered      B. will wonder   C. was wondering  D. had wondered</w:t>
      </w:r>
    </w:p>
    <w:p>
      <w:pPr>
        <w:pStyle w:val="9"/>
        <w:framePr w:wrap="auto" w:vAnchor="margin" w:hAnchor="text" w:yAlign="inline"/>
        <w:spacing w:line="36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9) The sun was shining. ______ it was quite cold.</w:t>
      </w:r>
    </w:p>
    <w:p>
      <w:pPr>
        <w:pStyle w:val="9"/>
        <w:framePr w:wrap="auto" w:vAnchor="margin" w:hAnchor="text" w:yAlign="inline"/>
        <w:spacing w:line="360" w:lineRule="exact"/>
        <w:ind w:right="336" w:firstLine="210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for      B. yet     C. so      D. despite</w:t>
      </w:r>
    </w:p>
    <w:p>
      <w:pPr>
        <w:pStyle w:val="9"/>
        <w:framePr w:wrap="auto" w:vAnchor="margin" w:hAnchor="text" w:yAlign="inline"/>
        <w:spacing w:line="36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10) I _____ to apply for a master's degree at your university. My name is Li Ming and I am going to graduate in July.</w:t>
      </w:r>
    </w:p>
    <w:p>
      <w:pPr>
        <w:pStyle w:val="9"/>
        <w:framePr w:wrap="auto" w:vAnchor="margin" w:hAnchor="text" w:yAlign="inline"/>
        <w:spacing w:line="360" w:lineRule="exact"/>
        <w:ind w:right="336" w:firstLine="210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A. wrote        B. will write   C. was writing   D. am writing</w:t>
      </w:r>
    </w:p>
    <w:p>
      <w:pPr>
        <w:pStyle w:val="9"/>
        <w:framePr w:wrap="auto" w:vAnchor="margin" w:hAnchor="text" w:yAlign="inline"/>
        <w:spacing w:line="36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4.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词组填空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写到作业本上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)</w:t>
      </w:r>
    </w:p>
    <w:p>
      <w:pPr>
        <w:pStyle w:val="9"/>
        <w:framePr w:wrap="auto" w:vAnchor="margin" w:hAnchor="text" w:yAlign="inline"/>
        <w:spacing w:line="360" w:lineRule="exact"/>
        <w:ind w:right="42" w:firstLine="105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write back  write down  wake up  wear out  win over  work on  work with  write to  wash away  work out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1) Floods in Bangladesh have __________ hundreds of homes __________.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2) I'll ________ you _________ when it's time to leave.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3) All this shopping has __________ us ___________ and we feel extremely tired.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4) We'll be working hard over the next ten days to __________ the undecided voters.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5) She's just retired after 38 years ____________ children.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6) He has spent the last two years ___________ a book about child care.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7) Don't worry. I'm sure everything will </w:t>
      </w:r>
      <w:r>
        <w:rPr>
          <w:rFonts w:ascii="Times New Roman" w:hAnsi="Times New Roman"/>
          <w:color w:val="auto"/>
          <w:sz w:val="24"/>
          <w:szCs w:val="24"/>
          <w:u w:val="single" w:color="000000"/>
          <w:rtl w:val="0"/>
          <w:lang w:val="en-US"/>
        </w:rPr>
        <w:t xml:space="preserve">            </w:t>
      </w:r>
      <w:r>
        <w:rPr>
          <w:rFonts w:ascii="Times New Roman" w:hAnsi="Times New Roman"/>
          <w:color w:val="auto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in the end.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8) I sent them a card once, but they never __________.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9) This is the address. Do you want to _______ it _______?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10) I'm going to _________ the manager about this.</w:t>
      </w:r>
    </w:p>
    <w:p>
      <w:pPr>
        <w:pStyle w:val="9"/>
        <w:framePr w:wrap="auto" w:vAnchor="margin" w:hAnchor="text" w:yAlign="inline"/>
        <w:spacing w:line="360" w:lineRule="exact"/>
        <w:ind w:left="144" w:right="336" w:hanging="144"/>
        <w:rPr>
          <w:rFonts w:ascii="Times New Roman" w:hAnsi="Times New Roman" w:eastAsia="Times New Roman" w:cs="Times New Roman"/>
          <w:b/>
          <w:bCs/>
          <w:color w:val="auto"/>
          <w:u w:color="000000"/>
        </w:rPr>
      </w:pP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 xml:space="preserve">5. 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句子翻译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写到作业本上</w:t>
      </w:r>
      <w:r>
        <w:rPr>
          <w:rFonts w:ascii="Times New Roman" w:hAnsi="Times New Roman"/>
          <w:b/>
          <w:bCs/>
          <w:color w:val="auto"/>
          <w:u w:color="000000"/>
          <w:rtl w:val="0"/>
          <w:lang w:val="en-US"/>
        </w:rPr>
        <w:t>)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1.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对不起，让你久等了。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(wait)   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2.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我警告过你，不要一个人走回家。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(warn)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3.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他今天穿的是校服。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(wear)    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4.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他们热烈欢迎新来的志愿者。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(welcome)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5.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这本书非常值得一读。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(worth) 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6.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这个大厅有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18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米宽。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(wide)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7.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我不担心他，他照顾好自己。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(worry)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8.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我们移居巴黎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,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在那里我们生活了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6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年。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(where)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9.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不管你愿不愿意，我都要走了。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(whether)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10.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他戒烟后体重增加了。（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weight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）</w:t>
      </w:r>
    </w:p>
    <w:p>
      <w:pPr>
        <w:pStyle w:val="9"/>
        <w:framePr w:wrap="auto" w:vAnchor="margin" w:hAnchor="text" w:yAlign="inline"/>
        <w:spacing w:line="360" w:lineRule="exact"/>
        <w:ind w:left="143" w:right="336" w:hanging="143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val="single" w:color="000000"/>
          <w:rtl w:val="0"/>
          <w:lang w:val="en-US"/>
        </w:rPr>
        <w:t xml:space="preserve">                                                                                                </w:t>
      </w:r>
    </w:p>
    <w:p>
      <w:pPr>
        <w:pStyle w:val="9"/>
        <w:framePr w:wrap="auto" w:vAnchor="margin" w:hAnchor="text" w:yAlign="inline"/>
        <w:spacing w:line="400" w:lineRule="exact"/>
        <w:ind w:right="336"/>
        <w:rPr>
          <w:color w:val="auto"/>
        </w:rPr>
      </w:pP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center"/>
        <w:rPr>
          <w:rFonts w:ascii="Times New Roman" w:hAnsi="Times New Roman" w:eastAsia="Times New Roman" w:cs="Times New Roman"/>
          <w:b/>
          <w:bCs/>
          <w:color w:val="auto"/>
          <w:sz w:val="44"/>
          <w:szCs w:val="44"/>
          <w:u w:color="FF0000"/>
          <w:shd w:val="clear" w:color="auto" w:fill="FFFF00"/>
        </w:rPr>
      </w:pPr>
      <w:r>
        <w:rPr>
          <w:rFonts w:hint="eastAsia" w:eastAsia="宋体"/>
          <w:color w:val="auto"/>
          <w:sz w:val="44"/>
          <w:szCs w:val="44"/>
          <w:u w:color="FF0000"/>
          <w:shd w:val="clear" w:color="auto" w:fill="FFFF00"/>
          <w:rtl w:val="0"/>
          <w:lang w:val="zh-TW" w:eastAsia="zh-TW"/>
        </w:rPr>
        <w:t>高考英语</w:t>
      </w:r>
      <w:r>
        <w:rPr>
          <w:rFonts w:ascii="Times New Roman" w:hAnsi="Times New Roman"/>
          <w:b/>
          <w:bCs/>
          <w:color w:val="auto"/>
          <w:sz w:val="44"/>
          <w:szCs w:val="44"/>
          <w:u w:color="FF0000"/>
          <w:shd w:val="clear" w:color="auto" w:fill="FFFF00"/>
          <w:rtl w:val="0"/>
          <w:lang w:val="en-US"/>
        </w:rPr>
        <w:t>3500</w:t>
      </w:r>
      <w:r>
        <w:rPr>
          <w:rFonts w:hint="eastAsia" w:eastAsia="宋体"/>
          <w:color w:val="auto"/>
          <w:sz w:val="44"/>
          <w:szCs w:val="44"/>
          <w:u w:color="FF0000"/>
          <w:shd w:val="clear" w:color="auto" w:fill="FFFF00"/>
          <w:rtl w:val="0"/>
          <w:lang w:val="zh-TW" w:eastAsia="zh-TW"/>
        </w:rPr>
        <w:t>单词复习配套练习答案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b/>
          <w:bCs/>
          <w:color w:val="auto"/>
          <w:u w:color="FF0000"/>
          <w:shd w:val="clear" w:color="auto" w:fill="FFFF00"/>
        </w:rPr>
      </w:pPr>
      <w:r>
        <w:rPr>
          <w:rFonts w:hint="eastAsia" w:eastAsia="宋体"/>
          <w:color w:val="auto"/>
          <w:u w:color="FF0000"/>
          <w:shd w:val="clear" w:color="auto" w:fill="FFFF00"/>
          <w:rtl w:val="0"/>
          <w:lang w:val="zh-TW" w:eastAsia="zh-TW"/>
        </w:rPr>
        <w:t>第</w:t>
      </w:r>
      <w:r>
        <w:rPr>
          <w:rFonts w:ascii="Times New Roman" w:hAnsi="Times New Roman"/>
          <w:b/>
          <w:bCs/>
          <w:color w:val="auto"/>
          <w:u w:color="FF0000"/>
          <w:shd w:val="clear" w:color="auto" w:fill="FFFF00"/>
          <w:rtl w:val="0"/>
          <w:lang w:val="en-US"/>
        </w:rPr>
        <w:t>1</w:t>
      </w:r>
      <w:r>
        <w:rPr>
          <w:rFonts w:hint="eastAsia" w:eastAsia="宋体"/>
          <w:color w:val="auto"/>
          <w:u w:color="FF0000"/>
          <w:shd w:val="clear" w:color="auto" w:fill="FFFF00"/>
          <w:rtl w:val="0"/>
          <w:lang w:val="zh-TW" w:eastAsia="zh-TW"/>
        </w:rPr>
        <w:t>课时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．单词拼写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(1) abandon    (2)absorb       (3)album  (4)accident         (5)account    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(6) anxious    (7)ambition      (8)ability    (9)accent      (10)appreciate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．单项选择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(1)--(5)BCCDC             (6)--(10)BACAA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．词组填空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(1)adapt to    (2)was accused of   (3)add up to       (4)agree with     (5)took advantage of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(6)is against   (7)are aimed at     (8)were about to    (9)take action     (10)are addicted to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．完成句子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(1)was absent from the meeting              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(2)Absorbed in work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(3)are you likely to achieve your goal         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(4)have added to the economic burden of people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(5)will be admitted into a key university       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(5)apply knowledge to practice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(7)With the Middle Autumn Day approaching   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(8)apologize for what you did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(9)annoyed by such trivial things            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(10)have access to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b/>
          <w:bCs/>
          <w:color w:val="auto"/>
          <w:u w:color="FF0000"/>
          <w:shd w:val="clear" w:color="auto" w:fill="FFFF00"/>
        </w:rPr>
      </w:pPr>
      <w:r>
        <w:rPr>
          <w:rFonts w:hint="eastAsia" w:eastAsia="宋体"/>
          <w:color w:val="auto"/>
          <w:u w:color="FF0000"/>
          <w:shd w:val="clear" w:color="auto" w:fill="FFFF00"/>
          <w:rtl w:val="0"/>
          <w:lang w:val="zh-TW" w:eastAsia="zh-TW"/>
        </w:rPr>
        <w:t>第</w:t>
      </w:r>
      <w:r>
        <w:rPr>
          <w:rFonts w:ascii="Times New Roman" w:hAnsi="Times New Roman"/>
          <w:b/>
          <w:bCs/>
          <w:color w:val="auto"/>
          <w:u w:color="FF0000"/>
          <w:shd w:val="clear" w:color="auto" w:fill="FFFF00"/>
          <w:rtl w:val="0"/>
          <w:lang w:val="en-US"/>
        </w:rPr>
        <w:t>2</w:t>
      </w:r>
      <w:r>
        <w:rPr>
          <w:rFonts w:hint="eastAsia" w:eastAsia="宋体"/>
          <w:color w:val="auto"/>
          <w:u w:color="FF0000"/>
          <w:shd w:val="clear" w:color="auto" w:fill="FFFF00"/>
          <w:rtl w:val="0"/>
          <w:lang w:val="zh-TW" w:eastAsia="zh-TW"/>
        </w:rPr>
        <w:t>课时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．单词拼写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(1)amuse          (2)analyze         (3)ancestors       (4)audience        (5)arrangements 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(6)architect        (7)appointment     (8)astronaut        (9)athletes        (10)anniversary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．单项选择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(1)--(5)BCDBC             (6)--(10)ABDAB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．词形转换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(1) analysis        (2)amused           (3)announcement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(4) anxious        (5)apologizing        (6)appearance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7) argument       (8)arrival            (9)applying        (10)attempting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．选词填空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(1) ancient             (2)atmosphere        (3)attracts          (4) available         (5)attack             (6)attending            (7) ashamed          (8)arrange          (9)armed           (10)area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5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．句子翻译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(1)He was arrested for careless driving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         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(2)They always argue with each other about money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</w:t>
      </w:r>
    </w:p>
    <w:p>
      <w:pPr>
        <w:pStyle w:val="9"/>
        <w:framePr w:wrap="auto" w:vAnchor="margin" w:hAnchor="text" w:yAlign="inline"/>
        <w:tabs>
          <w:tab w:val="left" w:pos="851"/>
          <w:tab w:val="left" w:pos="5529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 w:eastAsia="Times New Roman" w:cs="Times New Roman"/>
          <w:color w:val="auto"/>
          <w:u w:color="000000"/>
          <w:lang w:val="en-US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885825</wp:posOffset>
            </wp:positionH>
            <wp:positionV relativeFrom="line">
              <wp:posOffset>36830</wp:posOffset>
            </wp:positionV>
            <wp:extent cx="1438275" cy="504825"/>
            <wp:effectExtent l="0" t="0" r="0" b="0"/>
            <wp:wrapNone/>
            <wp:docPr id="1073741825" name="officeArt ob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officeArt object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5048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color w:val="auto"/>
          <w:u w:color="000000"/>
          <w:rtl w:val="0"/>
          <w:lang w:val="en-US"/>
        </w:rPr>
        <w:t>(3)The ne</w:t>
      </w:r>
      <w:r>
        <w:rPr>
          <w:rFonts w:ascii="Times New Roman" w:hAnsi="Times New Roman"/>
          <w:color w:val="auto"/>
          <w:rtl w:val="0"/>
          <w:lang w:val="en-US"/>
        </w:rPr>
        <w:t>w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technology has been applied to agriculture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</w:t>
      </w:r>
    </w:p>
    <w:p>
      <w:pPr>
        <w:pStyle w:val="9"/>
        <w:framePr w:wrap="auto" w:vAnchor="margin" w:hAnchor="text" w:yAlign="inline"/>
        <w:tabs>
          <w:tab w:val="left" w:pos="851"/>
          <w:tab w:val="left" w:pos="5529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(4)He was astonished to know the truth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(5)Why don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t you ask him for advice?             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(6)She has a positive attitude towards life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(7)She was ashamed of her behavior at the party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  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(8)Tom apologized for being late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(9)He tried to attract the waiter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 attention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       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(10)He doesn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 appreciate being treated like a child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b/>
          <w:bCs/>
          <w:color w:val="auto"/>
          <w:u w:color="FF0000"/>
          <w:shd w:val="clear" w:color="auto" w:fill="FFFF00"/>
        </w:rPr>
      </w:pPr>
      <w:r>
        <w:rPr>
          <w:rFonts w:hint="eastAsia" w:eastAsia="宋体"/>
          <w:color w:val="auto"/>
          <w:u w:color="FF0000"/>
          <w:shd w:val="clear" w:color="auto" w:fill="FFFF00"/>
          <w:rtl w:val="0"/>
          <w:lang w:val="zh-TW" w:eastAsia="zh-TW"/>
        </w:rPr>
        <w:t>第</w:t>
      </w:r>
      <w:r>
        <w:rPr>
          <w:rFonts w:ascii="Times New Roman" w:hAnsi="Times New Roman"/>
          <w:b/>
          <w:bCs/>
          <w:color w:val="auto"/>
          <w:u w:color="FF0000"/>
          <w:shd w:val="clear" w:color="auto" w:fill="FFFF00"/>
          <w:rtl w:val="0"/>
          <w:lang w:val="en-US"/>
        </w:rPr>
        <w:t>3</w:t>
      </w:r>
      <w:r>
        <w:rPr>
          <w:rFonts w:hint="eastAsia" w:eastAsia="宋体"/>
          <w:color w:val="auto"/>
          <w:u w:color="FF0000"/>
          <w:shd w:val="clear" w:color="auto" w:fill="FFFF00"/>
          <w:rtl w:val="0"/>
          <w:lang w:val="zh-TW" w:eastAsia="zh-TW"/>
        </w:rPr>
        <w:t>课时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1.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单词拼写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(1)bleeding    (2)bite     (3)belief     (4)balcony     (5)bitter      (6)baggage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(7)bath       (8)beach    (9)behavior   (10)biology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2.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单项选择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(1)--(5)BCDBB             (6)--(10)BCACA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3.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词组填空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(1)benefited from          (2)on the basis of     (3)because of             (4)begging for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(5)begin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…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by             (6)are aware of       (7)believe in             (8)are blessed with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(9)belong to             (10)became of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4.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句子翻译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(1)You should avoid mentioning his mistake again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(2)The noise keeps everyone awake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(3)He was banned from driving for 6 months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  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(4)She can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 bear having cats at home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(5)The boy behaved as if he were an adult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   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(6)She bent and kissed the boy on the head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(7)The bill will become law next year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      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(8)Many roads were blocked by the heavy snow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(9)The bike was damaged beyond repair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    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(10)The girls were bargaining with the waders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b/>
          <w:bCs/>
          <w:color w:val="auto"/>
          <w:u w:color="FF0000"/>
          <w:shd w:val="clear" w:color="auto" w:fill="FFFF00"/>
        </w:rPr>
      </w:pPr>
      <w:bookmarkStart w:id="1" w:name="OLE_LINK2"/>
      <w:r>
        <w:rPr>
          <w:rFonts w:hint="eastAsia" w:eastAsia="宋体"/>
          <w:color w:val="auto"/>
          <w:u w:color="FF0000"/>
          <w:shd w:val="clear" w:color="auto" w:fill="FFFF00"/>
          <w:rtl w:val="0"/>
          <w:lang w:val="zh-TW" w:eastAsia="zh-TW"/>
        </w:rPr>
        <w:t>第</w:t>
      </w:r>
      <w:r>
        <w:rPr>
          <w:rFonts w:ascii="Times New Roman" w:hAnsi="Times New Roman"/>
          <w:b/>
          <w:bCs/>
          <w:color w:val="auto"/>
          <w:u w:color="FF0000"/>
          <w:shd w:val="clear" w:color="auto" w:fill="FFFF00"/>
          <w:rtl w:val="0"/>
          <w:lang w:val="en-US"/>
        </w:rPr>
        <w:t>4</w:t>
      </w:r>
      <w:r>
        <w:rPr>
          <w:rFonts w:hint="eastAsia" w:eastAsia="宋体"/>
          <w:color w:val="auto"/>
          <w:u w:color="FF0000"/>
          <w:shd w:val="clear" w:color="auto" w:fill="FFFF00"/>
          <w:rtl w:val="0"/>
          <w:lang w:val="zh-TW" w:eastAsia="zh-TW"/>
        </w:rPr>
        <w:t>课时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1.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单词拼写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(1)bottom             (2)branches    (3)brands       (4)breakthrough        (5)burglar      (6)candidates          (7)canteen     (8)campaign     (9)camera             (10)budget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．选词填空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(1)burst             (2)bouncing          (3)boycott           (4)breathe    (5)broadcast         (6)brush             (7)buried            (8)calculate           (9)brake     (10)borrow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3.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单项选择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(1)--(5)ACDBA             (6)--(10)CBBBC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．选词填空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(1)care about         (2)cared for         (3)called in     (4)called off          (5)called up          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(6)calls for           (7)burst out         (8)burst into    (9)burnt down         (10)build up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5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．句子翻译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(1)I don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 like to borrow money from friends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  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(2)Water boils at 100 degrees centigrade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 w:eastAsia="Times New Roman" w:cs="Times New Roman"/>
          <w:color w:val="auto"/>
          <w:u w:color="000000"/>
          <w:lang w:val="en-US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923925</wp:posOffset>
            </wp:positionH>
            <wp:positionV relativeFrom="line">
              <wp:posOffset>31115</wp:posOffset>
            </wp:positionV>
            <wp:extent cx="1438275" cy="504825"/>
            <wp:effectExtent l="0" t="0" r="0" b="0"/>
            <wp:wrapNone/>
            <wp:docPr id="1073741826" name="officeArt ob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officeArt object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5048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color w:val="auto"/>
          <w:u w:color="000000"/>
          <w:rtl w:val="0"/>
          <w:lang w:val="en-US"/>
        </w:rPr>
        <w:t>(3)His brot</w:t>
      </w:r>
      <w:r>
        <w:rPr>
          <w:rFonts w:ascii="Times New Roman" w:hAnsi="Times New Roman"/>
          <w:color w:val="auto"/>
          <w:rtl w:val="0"/>
          <w:lang w:val="en-US"/>
        </w:rPr>
        <w:t>h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er was born blind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              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(4)The telephone system has broken down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(5)The government is trying to bring prices down. 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(6)I don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 want to bother her with my problems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</w:t>
      </w:r>
    </w:p>
    <w:bookmarkEnd w:id="1"/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(7)Please stay in your seats and keep calm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    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(8)They get paid by the hour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(9)Be careful not to wake the baby up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       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(10)The church was built of stones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b/>
          <w:bCs/>
          <w:color w:val="auto"/>
          <w:u w:color="FF0000"/>
          <w:shd w:val="clear" w:color="auto" w:fill="FFFF00"/>
        </w:rPr>
      </w:pPr>
      <w:r>
        <w:rPr>
          <w:rFonts w:hint="eastAsia" w:eastAsia="宋体"/>
          <w:color w:val="auto"/>
          <w:u w:color="FF0000"/>
          <w:shd w:val="clear" w:color="auto" w:fill="FFFF00"/>
          <w:rtl w:val="0"/>
          <w:lang w:val="zh-TW" w:eastAsia="zh-TW"/>
        </w:rPr>
        <w:t>第</w:t>
      </w:r>
      <w:r>
        <w:rPr>
          <w:rFonts w:ascii="Times New Roman" w:hAnsi="Times New Roman"/>
          <w:b/>
          <w:bCs/>
          <w:color w:val="auto"/>
          <w:u w:color="FF0000"/>
          <w:shd w:val="clear" w:color="auto" w:fill="FFFF00"/>
          <w:rtl w:val="0"/>
          <w:lang w:val="en-US"/>
        </w:rPr>
        <w:t>5</w:t>
      </w:r>
      <w:r>
        <w:rPr>
          <w:rFonts w:hint="eastAsia" w:eastAsia="宋体"/>
          <w:color w:val="auto"/>
          <w:u w:color="FF0000"/>
          <w:shd w:val="clear" w:color="auto" w:fill="FFFF00"/>
          <w:rtl w:val="0"/>
          <w:lang w:val="zh-TW" w:eastAsia="zh-TW"/>
        </w:rPr>
        <w:t>课时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．单词拼写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(1)climate        (2)clerk             (3)Civil            (4)citizen       (5)ceremony       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(6)civilization     (7)Centigrade        (8)chapter          (9)Channel     (10)century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．单项选择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(1)--(5)BCBCD             (6)--(10)ADABD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．选词填空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(1)carry             (2)carved            (3)casual            (4)categories         (5)cause             (6)clapped           (7)chief             (8)character          (9)celebrate          (10)choice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．句子翻译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         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(1)Police in many countries carry guns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      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(2)He Was caught in a thunderstorm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(3)Do you know what caused the fire?          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(4)How do people in your country celebrate the New Year?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(5)It's certain that they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ll agree.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或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They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re certain to agree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·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.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(6)The traffic lights changed from red to green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(7)The operation has a good chance of success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，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(8)They charged 20 for the repairs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         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(9)Check your work before handing it in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(10)What time does the bank close?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b/>
          <w:bCs/>
          <w:color w:val="auto"/>
          <w:u w:color="FF0000"/>
          <w:shd w:val="clear" w:color="auto" w:fill="FFFF00"/>
        </w:rPr>
      </w:pPr>
      <w:r>
        <w:rPr>
          <w:rFonts w:hint="eastAsia" w:eastAsia="宋体"/>
          <w:color w:val="auto"/>
          <w:u w:color="FF0000"/>
          <w:shd w:val="clear" w:color="auto" w:fill="FFFF00"/>
          <w:rtl w:val="0"/>
          <w:lang w:val="zh-TW" w:eastAsia="zh-TW"/>
        </w:rPr>
        <w:t>第</w:t>
      </w:r>
      <w:r>
        <w:rPr>
          <w:rFonts w:ascii="Times New Roman" w:hAnsi="Times New Roman"/>
          <w:b/>
          <w:bCs/>
          <w:color w:val="auto"/>
          <w:u w:color="FF0000"/>
          <w:shd w:val="clear" w:color="auto" w:fill="FFFF00"/>
          <w:rtl w:val="0"/>
          <w:lang w:val="en-US"/>
        </w:rPr>
        <w:t>6</w:t>
      </w:r>
      <w:r>
        <w:rPr>
          <w:rFonts w:hint="eastAsia" w:eastAsia="宋体"/>
          <w:color w:val="auto"/>
          <w:u w:color="FF0000"/>
          <w:shd w:val="clear" w:color="auto" w:fill="FFFF00"/>
          <w:rtl w:val="0"/>
          <w:lang w:val="zh-TW" w:eastAsia="zh-TW"/>
        </w:rPr>
        <w:t>课时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hint="eastAsia" w:eastAsia="宋体"/>
          <w:color w:val="auto"/>
          <w:u w:color="000000"/>
          <w:rtl w:val="0"/>
          <w:lang w:val="zh-TW" w:eastAsia="zh-TW"/>
        </w:rPr>
        <w:t>单词拼写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(1)coach             (2) coast             (3)comfort    (4)companion         (5)cost              (6)committee         (7)contents           (8)conference  (9)composition        (10)concept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．词形转换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fr-FR"/>
        </w:rPr>
        <w:t xml:space="preserve">(1)collection        (2)comfortable       (3)communication         (4)Competition      (5)conclusion             (6)Congratulation    (7)connection        (8)construction          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(9)encouraged       (10)confidence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．单项选择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(1)--(5)BADDA             (6)--(10)CABDA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．选词填空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         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(1)concentrate on   (2)comment on       (3)are concerned about     (4)consist of   (5)am content with           (6)under control    (7)convince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…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of      (8)connected to      (9)On the contrary   (10)a couple of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5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．句子翻译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(1)He congratulated me on my good exam results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 xml:space="preserve">·    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(2)The two brother have little in common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(3)Many people are competing for the job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        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 w:eastAsia="Times New Roman" w:cs="Times New Roman"/>
          <w:color w:val="auto"/>
          <w:u w:color="000000"/>
          <w:lang w:val="en-US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933450</wp:posOffset>
            </wp:positionH>
            <wp:positionV relativeFrom="line">
              <wp:posOffset>36830</wp:posOffset>
            </wp:positionV>
            <wp:extent cx="1438275" cy="504825"/>
            <wp:effectExtent l="0" t="0" r="0" b="0"/>
            <wp:wrapNone/>
            <wp:docPr id="1073741827" name="officeArt ob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officeArt object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5048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color w:val="auto"/>
          <w:u w:color="000000"/>
          <w:rtl w:val="0"/>
          <w:lang w:val="en-US"/>
        </w:rPr>
        <w:t>(4)We con</w:t>
      </w:r>
      <w:r>
        <w:rPr>
          <w:rFonts w:ascii="Times New Roman" w:hAnsi="Times New Roman"/>
          <w:color w:val="auto"/>
          <w:rtl w:val="0"/>
          <w:lang w:val="en-US"/>
        </w:rPr>
        <w:t>c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lude from his words that he is not for the plan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(5)The survey will be conducted in English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     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(6)The rumor was later confirmed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f7)Be careful not to confuse quality with quantity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 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(8)Have you ever considered buying a new car?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(9)Immigrants contribute to enriching culture in many ways.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(10)The mistake almost cost him his life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b/>
          <w:bCs/>
          <w:color w:val="auto"/>
          <w:u w:color="FF0000"/>
          <w:shd w:val="clear" w:color="auto" w:fill="FFFF00"/>
        </w:rPr>
      </w:pPr>
      <w:r>
        <w:rPr>
          <w:rFonts w:hint="eastAsia" w:eastAsia="宋体"/>
          <w:color w:val="auto"/>
          <w:u w:color="FF0000"/>
          <w:shd w:val="clear" w:color="auto" w:fill="FFFF00"/>
          <w:rtl w:val="0"/>
          <w:lang w:val="zh-TW" w:eastAsia="zh-TW"/>
        </w:rPr>
        <w:t>第</w:t>
      </w:r>
      <w:r>
        <w:rPr>
          <w:rFonts w:ascii="Times New Roman" w:hAnsi="Times New Roman"/>
          <w:b/>
          <w:bCs/>
          <w:color w:val="auto"/>
          <w:u w:color="FF0000"/>
          <w:shd w:val="clear" w:color="auto" w:fill="FFFF00"/>
          <w:rtl w:val="0"/>
          <w:lang w:val="en-US"/>
        </w:rPr>
        <w:t>7</w:t>
      </w:r>
      <w:r>
        <w:rPr>
          <w:rFonts w:hint="eastAsia" w:eastAsia="宋体"/>
          <w:color w:val="auto"/>
          <w:u w:color="FF0000"/>
          <w:shd w:val="clear" w:color="auto" w:fill="FFFF00"/>
          <w:rtl w:val="0"/>
          <w:lang w:val="zh-TW" w:eastAsia="zh-TW"/>
        </w:rPr>
        <w:t>课时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．单词拼写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(1)course             (2)Dessert             (3)craft        (4)custom            (5)degrees           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(6)description         (7)detective          (8)crash          (9)dictionary          (10)criminal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．单项选择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(1)--(5)ABDDA             (6)--(10)BCBAC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．选词填空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(1)diet            (2)dialed          (3)designed    (4)describe        (5)delivered       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(6)damage         (7)damp          (8)cross          (9)Cycling     (10)debating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．句子翻译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(1) She covered her face with the hands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(2)Scientists disagree on how the universe was created.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(3)Doctor, can you cure him of the disease?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(4)The children were dancing in circle.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(5)The custom dates from hundreds of years ago.   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(6)The price has decreased by 5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％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.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(7)He is the man you can depend on.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(8)The flight has been delayed for two hours.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(9)She devoted herself to her career.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(10)The result is different from what we expected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b/>
          <w:bCs/>
          <w:color w:val="auto"/>
          <w:u w:color="FF0000"/>
          <w:shd w:val="clear" w:color="auto" w:fill="FFFF00"/>
        </w:rPr>
      </w:pPr>
      <w:r>
        <w:rPr>
          <w:rFonts w:hint="eastAsia" w:eastAsia="宋体"/>
          <w:color w:val="auto"/>
          <w:u w:color="FF0000"/>
          <w:shd w:val="clear" w:color="auto" w:fill="FFFF00"/>
          <w:rtl w:val="0"/>
          <w:lang w:val="zh-TW" w:eastAsia="zh-TW"/>
        </w:rPr>
        <w:t>第</w:t>
      </w:r>
      <w:r>
        <w:rPr>
          <w:rFonts w:ascii="Times New Roman" w:hAnsi="Times New Roman"/>
          <w:b/>
          <w:bCs/>
          <w:color w:val="auto"/>
          <w:u w:color="FF0000"/>
          <w:shd w:val="clear" w:color="auto" w:fill="FFFF00"/>
          <w:rtl w:val="0"/>
          <w:lang w:val="en-US"/>
        </w:rPr>
        <w:t>8</w:t>
      </w:r>
      <w:r>
        <w:rPr>
          <w:rFonts w:hint="eastAsia" w:eastAsia="宋体"/>
          <w:color w:val="auto"/>
          <w:u w:color="FF0000"/>
          <w:shd w:val="clear" w:color="auto" w:fill="FFFF00"/>
          <w:rtl w:val="0"/>
          <w:lang w:val="zh-TW" w:eastAsia="zh-TW"/>
        </w:rPr>
        <w:t>课时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．单词拼写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(1)disease             (2)disadvantage       (3)disaster            (4)discouraged     (5)discount            (6)divorce             (7)drunk             (8)ecology           (9)downtown      (10)District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．词形变化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(1)director        (2)disabled           (3)discouraged          (4)discovery         (5)editor               (6)education       (7)electrical          (8)disappointing        (9)dismissed         (10)distance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．单项选择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(1)--(5)ADBCD        (6)--(1 0)BCABD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．选词填空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(1)direct         (2)drag          (3)edge             (4)dry           (5)dropped    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(6)dived         (7)discover       (8)distinguish        (9)documents    (10)draw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5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．句子翻译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       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(1)He dipped his finger into the mixture.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(2)He respects those who disagree with him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·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(3)I divi</w:t>
      </w:r>
      <w:r>
        <w:rPr>
          <w:rFonts w:ascii="Times New Roman" w:hAnsi="Times New Roman"/>
          <w:color w:val="auto"/>
          <w:rtl w:val="0"/>
          <w:lang w:val="en-US"/>
        </w:rPr>
        <w:t>d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ed the pizza into three parts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(4)The songs can be downloaded free from the Internet.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(5)Her boyfriend told her to dress herself in her nicest dress.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(6)He was elected president of the USA again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(7))I know you don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 like her, but please make an effort to be polite.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(8)I never doubted that she would come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(9)Be careful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The paint hasn't dried yet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(10)He was educated in the US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b/>
          <w:bCs/>
          <w:color w:val="auto"/>
          <w:u w:color="FF0000"/>
          <w:shd w:val="clear" w:color="auto" w:fill="FFFF00"/>
        </w:rPr>
      </w:pPr>
      <w:r>
        <w:rPr>
          <w:rFonts w:hint="eastAsia" w:eastAsia="宋体"/>
          <w:color w:val="auto"/>
          <w:u w:color="FF0000"/>
          <w:shd w:val="clear" w:color="auto" w:fill="FFFF00"/>
          <w:rtl w:val="0"/>
          <w:lang w:val="zh-TW" w:eastAsia="zh-TW"/>
        </w:rPr>
        <w:t>第</w:t>
      </w:r>
      <w:r>
        <w:rPr>
          <w:rFonts w:ascii="Times New Roman" w:hAnsi="Times New Roman"/>
          <w:b/>
          <w:bCs/>
          <w:color w:val="auto"/>
          <w:u w:color="FF0000"/>
          <w:shd w:val="clear" w:color="auto" w:fill="FFFF00"/>
          <w:rtl w:val="0"/>
          <w:lang w:val="en-US"/>
        </w:rPr>
        <w:t>9</w:t>
      </w:r>
      <w:r>
        <w:rPr>
          <w:rFonts w:hint="eastAsia" w:eastAsia="宋体"/>
          <w:color w:val="auto"/>
          <w:u w:color="FF0000"/>
          <w:shd w:val="clear" w:color="auto" w:fill="FFFF00"/>
          <w:rtl w:val="0"/>
          <w:lang w:val="zh-TW" w:eastAsia="zh-TW"/>
        </w:rPr>
        <w:t>课时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．单词拼写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1) embarrass    2) emergency   3) equipment    4) environment    5) envelope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6) emperor     7) engineer     8) entrance      9) fault          10) exhibition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．单项填空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1--5 BABAB      6--10 BDACD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．选词填空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1) fell   2) explore   3) enjoyable   4) fare    5) essay   6) evidence   7) have examined 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8) exit   9) exports    10) fade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．句子翻译</w:t>
      </w:r>
    </w:p>
    <w:p>
      <w:pPr>
        <w:pStyle w:val="9"/>
        <w:framePr w:wrap="auto" w:vAnchor="margin" w:hAnchor="text" w:yAlign="inline"/>
        <w:numPr>
          <w:ilvl w:val="0"/>
          <w:numId w:val="7"/>
        </w:numPr>
        <w:bidi w:val="0"/>
        <w:spacing w:line="400" w:lineRule="exact"/>
        <w:ind w:right="336"/>
        <w:jc w:val="left"/>
        <w:rPr>
          <w:rFonts w:ascii="Times New Roman" w:hAnsi="Times New Roman"/>
          <w:color w:val="auto"/>
          <w:rtl w:val="0"/>
          <w:lang w:val="en-US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Hurry up, or else you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ll be late.</w:t>
      </w:r>
    </w:p>
    <w:p>
      <w:pPr>
        <w:pStyle w:val="9"/>
        <w:framePr w:wrap="auto" w:vAnchor="margin" w:hAnchor="text" w:yAlign="inline"/>
        <w:numPr>
          <w:ilvl w:val="0"/>
          <w:numId w:val="7"/>
        </w:numPr>
        <w:bidi w:val="0"/>
        <w:spacing w:line="400" w:lineRule="exact"/>
        <w:ind w:right="336"/>
        <w:jc w:val="left"/>
        <w:rPr>
          <w:rFonts w:ascii="Times New Roman" w:hAnsi="Times New Roman"/>
          <w:color w:val="auto"/>
          <w:rtl w:val="0"/>
          <w:lang w:val="en-US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The teacher encouraged us to practice more.</w:t>
      </w:r>
    </w:p>
    <w:p>
      <w:pPr>
        <w:pStyle w:val="9"/>
        <w:framePr w:wrap="auto" w:vAnchor="margin" w:hAnchor="text" w:yAlign="inline"/>
        <w:numPr>
          <w:ilvl w:val="0"/>
          <w:numId w:val="7"/>
        </w:numPr>
        <w:bidi w:val="0"/>
        <w:spacing w:line="400" w:lineRule="exact"/>
        <w:ind w:right="336"/>
        <w:jc w:val="left"/>
        <w:rPr>
          <w:rFonts w:ascii="Times New Roman" w:hAnsi="Times New Roman"/>
          <w:color w:val="auto"/>
          <w:rtl w:val="0"/>
          <w:lang w:val="en-US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We all envied him his new car. </w:t>
      </w:r>
    </w:p>
    <w:p>
      <w:pPr>
        <w:pStyle w:val="9"/>
        <w:framePr w:wrap="auto" w:vAnchor="margin" w:hAnchor="text" w:yAlign="inline"/>
        <w:numPr>
          <w:ilvl w:val="0"/>
          <w:numId w:val="7"/>
        </w:numPr>
        <w:bidi w:val="0"/>
        <w:spacing w:line="400" w:lineRule="exact"/>
        <w:ind w:right="336"/>
        <w:jc w:val="left"/>
        <w:rPr>
          <w:rFonts w:ascii="Times New Roman" w:hAnsi="Times New Roman"/>
          <w:color w:val="auto"/>
          <w:rtl w:val="0"/>
          <w:lang w:val="en-US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Does life exist on other planets?</w:t>
      </w:r>
    </w:p>
    <w:p>
      <w:pPr>
        <w:pStyle w:val="9"/>
        <w:framePr w:wrap="auto" w:vAnchor="margin" w:hAnchor="text" w:yAlign="inline"/>
        <w:numPr>
          <w:ilvl w:val="0"/>
          <w:numId w:val="7"/>
        </w:numPr>
        <w:bidi w:val="0"/>
        <w:spacing w:line="400" w:lineRule="exact"/>
        <w:ind w:right="336"/>
        <w:jc w:val="left"/>
        <w:rPr>
          <w:rFonts w:ascii="Times New Roman" w:hAnsi="Times New Roman"/>
          <w:color w:val="auto"/>
          <w:rtl w:val="0"/>
          <w:lang w:val="en-US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Words cannot express how pleased I am.</w:t>
      </w:r>
    </w:p>
    <w:p>
      <w:pPr>
        <w:pStyle w:val="9"/>
        <w:framePr w:wrap="auto" w:vAnchor="margin" w:hAnchor="text" w:yAlign="inline"/>
        <w:numPr>
          <w:ilvl w:val="0"/>
          <w:numId w:val="7"/>
        </w:numPr>
        <w:bidi w:val="0"/>
        <w:spacing w:line="400" w:lineRule="exact"/>
        <w:ind w:right="336"/>
        <w:jc w:val="left"/>
        <w:rPr>
          <w:rFonts w:ascii="Times New Roman" w:hAnsi="Times New Roman"/>
          <w:color w:val="auto"/>
          <w:rtl w:val="0"/>
          <w:lang w:val="en-US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He failed to carry out his promise.</w:t>
      </w:r>
    </w:p>
    <w:p>
      <w:pPr>
        <w:pStyle w:val="9"/>
        <w:framePr w:wrap="auto" w:vAnchor="margin" w:hAnchor="text" w:yAlign="inline"/>
        <w:numPr>
          <w:ilvl w:val="0"/>
          <w:numId w:val="7"/>
        </w:numPr>
        <w:bidi w:val="0"/>
        <w:spacing w:line="400" w:lineRule="exact"/>
        <w:ind w:right="336"/>
        <w:jc w:val="left"/>
        <w:rPr>
          <w:rFonts w:ascii="Times New Roman" w:hAnsi="Times New Roman"/>
          <w:color w:val="auto"/>
          <w:rtl w:val="0"/>
          <w:lang w:val="en-US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Don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 expose babies to strong sunlight.</w:t>
      </w:r>
    </w:p>
    <w:p>
      <w:pPr>
        <w:pStyle w:val="9"/>
        <w:framePr w:wrap="auto" w:vAnchor="margin" w:hAnchor="text" w:yAlign="inline"/>
        <w:numPr>
          <w:ilvl w:val="0"/>
          <w:numId w:val="7"/>
        </w:numPr>
        <w:bidi w:val="0"/>
        <w:spacing w:line="400" w:lineRule="exact"/>
        <w:ind w:right="336"/>
        <w:jc w:val="left"/>
        <w:rPr>
          <w:rFonts w:ascii="Times New Roman" w:hAnsi="Times New Roman"/>
          <w:color w:val="auto"/>
          <w:rtl w:val="0"/>
          <w:lang w:val="en-US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Prices have fallen by 15%.</w:t>
      </w:r>
    </w:p>
    <w:p>
      <w:pPr>
        <w:pStyle w:val="9"/>
        <w:framePr w:wrap="auto" w:vAnchor="margin" w:hAnchor="text" w:yAlign="inline"/>
        <w:numPr>
          <w:ilvl w:val="0"/>
          <w:numId w:val="7"/>
        </w:numPr>
        <w:bidi w:val="0"/>
        <w:spacing w:line="400" w:lineRule="exact"/>
        <w:ind w:right="336"/>
        <w:jc w:val="left"/>
        <w:rPr>
          <w:rFonts w:ascii="Times New Roman" w:hAnsi="Times New Roman"/>
          <w:color w:val="auto"/>
          <w:rtl w:val="0"/>
          <w:lang w:val="en-US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Don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 expect too much of/from me.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10)Bombs were exploding all around the city.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b/>
          <w:bCs/>
          <w:color w:val="auto"/>
          <w:u w:color="FF0000"/>
          <w:shd w:val="clear" w:color="auto" w:fill="FFFF00"/>
        </w:rPr>
      </w:pPr>
      <w:r>
        <w:rPr>
          <w:rFonts w:hint="eastAsia" w:eastAsia="宋体"/>
          <w:color w:val="auto"/>
          <w:u w:color="FF0000"/>
          <w:shd w:val="clear" w:color="auto" w:fill="FFFF00"/>
          <w:rtl w:val="0"/>
          <w:lang w:val="zh-TW" w:eastAsia="zh-TW"/>
        </w:rPr>
        <w:t>第</w:t>
      </w:r>
      <w:r>
        <w:rPr>
          <w:rFonts w:ascii="Times New Roman" w:hAnsi="Times New Roman"/>
          <w:b/>
          <w:bCs/>
          <w:color w:val="auto"/>
          <w:u w:color="FF0000"/>
          <w:shd w:val="clear" w:color="auto" w:fill="FFFF00"/>
          <w:rtl w:val="0"/>
          <w:lang w:val="en-US"/>
        </w:rPr>
        <w:t>10</w:t>
      </w:r>
      <w:r>
        <w:rPr>
          <w:rFonts w:hint="eastAsia" w:eastAsia="宋体"/>
          <w:color w:val="auto"/>
          <w:u w:color="FF0000"/>
          <w:shd w:val="clear" w:color="auto" w:fill="FFFF00"/>
          <w:rtl w:val="0"/>
          <w:lang w:val="zh-TW" w:eastAsia="zh-TW"/>
        </w:rPr>
        <w:t>课时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．单词拼写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1) favorite     2) feather     3) festivals      4) foreigners   5) frequent   6) forehead 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7) freedom    8) former      9) flight      10) fishermen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．单项填空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1--5 BBCDA    6--10 BAACB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．选词填空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1) fear  2. fees  3) fellow  4) field   5) fined   6) firm  7) fool  8) forecast  9) functioning  10) form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．句子翻译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right="336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1.What are you frightened of?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right="336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2.He forgot to turn off the lights.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right="336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3.He was forced to leave his homeland for political reasons.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right="336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4.He folded the newspaper and handed it to me.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right="336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5.I can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 focus my attention on my work.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right="336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6.Have you fixed a date for your wedding?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right="336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7.The college was founded in 1840 by Henry.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right="336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 w:eastAsia="Times New Roman" w:cs="Times New Roman"/>
          <w:color w:val="auto"/>
          <w:u w:color="00000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542925</wp:posOffset>
            </wp:positionH>
            <wp:positionV relativeFrom="line">
              <wp:posOffset>28575</wp:posOffset>
            </wp:positionV>
            <wp:extent cx="1438275" cy="504825"/>
            <wp:effectExtent l="0" t="0" r="0" b="0"/>
            <wp:wrapNone/>
            <wp:docPr id="1073741828" name="officeArt ob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officeArt object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5048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color w:val="auto"/>
          <w:u w:color="000000"/>
          <w:rtl w:val="0"/>
          <w:lang w:val="en-US"/>
        </w:rPr>
        <w:t>8.Bloo</w:t>
      </w:r>
      <w:r>
        <w:rPr>
          <w:rFonts w:ascii="Times New Roman" w:hAnsi="Times New Roman"/>
          <w:color w:val="auto"/>
          <w:rtl w:val="0"/>
          <w:lang w:val="en-US"/>
        </w:rPr>
        <w:t>d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flowed from a cut on his forehead.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right="336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9.He does not fit the job. /He is not fit for the job.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right="336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10.Tom hasn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 finished reading the novel.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b/>
          <w:bCs/>
          <w:color w:val="auto"/>
          <w:u w:color="FF0000"/>
          <w:shd w:val="clear" w:color="auto" w:fill="FFFF00"/>
        </w:rPr>
      </w:pPr>
      <w:r>
        <w:rPr>
          <w:rFonts w:hint="eastAsia" w:eastAsia="宋体"/>
          <w:color w:val="auto"/>
          <w:u w:color="FF0000"/>
          <w:shd w:val="clear" w:color="auto" w:fill="FFFF00"/>
          <w:rtl w:val="0"/>
          <w:lang w:val="zh-TW" w:eastAsia="zh-TW"/>
        </w:rPr>
        <w:t>第</w:t>
      </w:r>
      <w:r>
        <w:rPr>
          <w:rFonts w:ascii="Times New Roman" w:hAnsi="Times New Roman"/>
          <w:b/>
          <w:bCs/>
          <w:color w:val="auto"/>
          <w:u w:color="FF0000"/>
          <w:shd w:val="clear" w:color="auto" w:fill="FFFF00"/>
          <w:rtl w:val="0"/>
          <w:lang w:val="en-US"/>
        </w:rPr>
        <w:t>11</w:t>
      </w:r>
      <w:r>
        <w:rPr>
          <w:rFonts w:hint="eastAsia" w:eastAsia="宋体"/>
          <w:color w:val="auto"/>
          <w:u w:color="FF0000"/>
          <w:shd w:val="clear" w:color="auto" w:fill="FFFF00"/>
          <w:rtl w:val="0"/>
          <w:lang w:val="zh-TW" w:eastAsia="zh-TW"/>
        </w:rPr>
        <w:t>课时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1.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单词拼写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1. garage  2. guilty   3. graduation/graduating    4. gesture   5. generous   6. funeral 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7. furniture   8. hamburgers   9. government   10. geography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2.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词形变化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1. gains   2. Generally   3. gifted   4. harmful   5. hanged    6. gradually   7. happiness  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8.growth   9. guidance   10. geese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3.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单项填空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1--5 ABCAD     6--10 AABBD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4.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选词填空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1. get over     2. gave 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 xml:space="preserve">…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away   3. give in   4. glanced at   5. handed down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6. handing out   7. hung up   8. grew into   9. grow up       10. go about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5.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句子翻译</w:t>
      </w:r>
    </w:p>
    <w:p>
      <w:pPr>
        <w:pStyle w:val="9"/>
        <w:framePr w:wrap="auto" w:vAnchor="margin" w:hAnchor="text" w:yAlign="inline"/>
        <w:numPr>
          <w:ilvl w:val="0"/>
          <w:numId w:val="8"/>
        </w:numPr>
        <w:bidi w:val="0"/>
        <w:spacing w:line="400" w:lineRule="exact"/>
        <w:ind w:right="336"/>
        <w:jc w:val="left"/>
        <w:rPr>
          <w:rFonts w:ascii="Times New Roman" w:hAnsi="Times New Roman"/>
          <w:color w:val="auto"/>
          <w:rtl w:val="0"/>
          <w:lang w:val="en-US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The girl has a gift for music.</w:t>
      </w:r>
    </w:p>
    <w:p>
      <w:pPr>
        <w:pStyle w:val="9"/>
        <w:framePr w:wrap="auto" w:vAnchor="margin" w:hAnchor="text" w:yAlign="inline"/>
        <w:numPr>
          <w:ilvl w:val="0"/>
          <w:numId w:val="8"/>
        </w:numPr>
        <w:bidi w:val="0"/>
        <w:spacing w:line="400" w:lineRule="exact"/>
        <w:ind w:right="336"/>
        <w:jc w:val="left"/>
        <w:rPr>
          <w:rFonts w:ascii="Times New Roman" w:hAnsi="Times New Roman"/>
          <w:color w:val="auto"/>
          <w:rtl w:val="0"/>
          <w:lang w:val="en-US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He graduated from the school two years ago.</w:t>
      </w:r>
    </w:p>
    <w:p>
      <w:pPr>
        <w:pStyle w:val="9"/>
        <w:framePr w:wrap="auto" w:vAnchor="margin" w:hAnchor="text" w:yAlign="inline"/>
        <w:numPr>
          <w:ilvl w:val="0"/>
          <w:numId w:val="8"/>
        </w:numPr>
        <w:bidi w:val="0"/>
        <w:spacing w:line="400" w:lineRule="exact"/>
        <w:ind w:right="336"/>
        <w:jc w:val="left"/>
        <w:rPr>
          <w:rFonts w:ascii="Times New Roman" w:hAnsi="Times New Roman"/>
          <w:color w:val="auto"/>
          <w:rtl w:val="0"/>
          <w:lang w:val="en-US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The child grasped his/her mother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 arm firmly.</w:t>
      </w:r>
    </w:p>
    <w:p>
      <w:pPr>
        <w:pStyle w:val="9"/>
        <w:framePr w:wrap="auto" w:vAnchor="margin" w:hAnchor="text" w:yAlign="inline"/>
        <w:numPr>
          <w:ilvl w:val="0"/>
          <w:numId w:val="8"/>
        </w:numPr>
        <w:bidi w:val="0"/>
        <w:spacing w:line="400" w:lineRule="exact"/>
        <w:ind w:right="336"/>
        <w:jc w:val="left"/>
        <w:rPr>
          <w:rFonts w:ascii="Times New Roman" w:hAnsi="Times New Roman"/>
          <w:color w:val="auto"/>
          <w:rtl w:val="0"/>
          <w:lang w:val="en-US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Some people are greedy for money and power.</w:t>
      </w:r>
    </w:p>
    <w:p>
      <w:pPr>
        <w:pStyle w:val="9"/>
        <w:framePr w:wrap="auto" w:vAnchor="margin" w:hAnchor="text" w:yAlign="inline"/>
        <w:numPr>
          <w:ilvl w:val="0"/>
          <w:numId w:val="8"/>
        </w:numPr>
        <w:bidi w:val="0"/>
        <w:spacing w:line="400" w:lineRule="exact"/>
        <w:ind w:right="336"/>
        <w:jc w:val="left"/>
        <w:rPr>
          <w:rFonts w:ascii="Times New Roman" w:hAnsi="Times New Roman"/>
          <w:color w:val="auto"/>
          <w:rtl w:val="0"/>
          <w:lang w:val="en-US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I guarantee that you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ll love the film.</w:t>
      </w:r>
    </w:p>
    <w:p>
      <w:pPr>
        <w:pStyle w:val="9"/>
        <w:framePr w:wrap="auto" w:vAnchor="margin" w:hAnchor="text" w:yAlign="inline"/>
        <w:numPr>
          <w:ilvl w:val="0"/>
          <w:numId w:val="8"/>
        </w:numPr>
        <w:bidi w:val="0"/>
        <w:spacing w:line="400" w:lineRule="exact"/>
        <w:ind w:right="336"/>
        <w:jc w:val="left"/>
        <w:rPr>
          <w:rFonts w:ascii="Times New Roman" w:hAnsi="Times New Roman"/>
          <w:color w:val="auto"/>
          <w:rtl w:val="0"/>
          <w:lang w:val="en-US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He felt guilty about not visiting his parents often.</w:t>
      </w:r>
    </w:p>
    <w:p>
      <w:pPr>
        <w:pStyle w:val="9"/>
        <w:framePr w:wrap="auto" w:vAnchor="margin" w:hAnchor="text" w:yAlign="inline"/>
        <w:numPr>
          <w:ilvl w:val="0"/>
          <w:numId w:val="8"/>
        </w:numPr>
        <w:bidi w:val="0"/>
        <w:spacing w:line="400" w:lineRule="exact"/>
        <w:ind w:right="336"/>
        <w:jc w:val="left"/>
        <w:rPr>
          <w:rFonts w:ascii="Times New Roman" w:hAnsi="Times New Roman"/>
          <w:color w:val="auto"/>
          <w:rtl w:val="0"/>
          <w:lang w:val="en-US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Jeff has been in the habit of taking a walk after dinner.</w:t>
      </w:r>
    </w:p>
    <w:p>
      <w:pPr>
        <w:pStyle w:val="9"/>
        <w:framePr w:wrap="auto" w:vAnchor="margin" w:hAnchor="text" w:yAlign="inline"/>
        <w:numPr>
          <w:ilvl w:val="0"/>
          <w:numId w:val="8"/>
        </w:numPr>
        <w:bidi w:val="0"/>
        <w:spacing w:line="400" w:lineRule="exact"/>
        <w:ind w:right="336"/>
        <w:jc w:val="left"/>
        <w:rPr>
          <w:rFonts w:ascii="Times New Roman" w:hAnsi="Times New Roman"/>
          <w:color w:val="auto"/>
          <w:rtl w:val="0"/>
          <w:lang w:val="en-US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Did Tom hand in his homework on time?</w:t>
      </w:r>
    </w:p>
    <w:p>
      <w:pPr>
        <w:pStyle w:val="9"/>
        <w:framePr w:wrap="auto" w:vAnchor="margin" w:hAnchor="text" w:yAlign="inline"/>
        <w:numPr>
          <w:ilvl w:val="0"/>
          <w:numId w:val="8"/>
        </w:numPr>
        <w:bidi w:val="0"/>
        <w:spacing w:line="400" w:lineRule="exact"/>
        <w:ind w:right="336"/>
        <w:jc w:val="left"/>
        <w:rPr>
          <w:rFonts w:ascii="Times New Roman" w:hAnsi="Times New Roman"/>
          <w:color w:val="auto"/>
          <w:rtl w:val="0"/>
          <w:lang w:val="en-US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I want to hang the picture by the door.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10)I happened to be out when you called.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b/>
          <w:bCs/>
          <w:color w:val="auto"/>
          <w:u w:color="FF0000"/>
          <w:shd w:val="clear" w:color="auto" w:fill="FFFF00"/>
        </w:rPr>
      </w:pPr>
      <w:r>
        <w:rPr>
          <w:rFonts w:hint="eastAsia" w:eastAsia="宋体"/>
          <w:color w:val="auto"/>
          <w:u w:color="FF0000"/>
          <w:shd w:val="clear" w:color="auto" w:fill="FFFF00"/>
          <w:rtl w:val="0"/>
          <w:lang w:val="zh-TW" w:eastAsia="zh-TW"/>
        </w:rPr>
        <w:t>第</w:t>
      </w:r>
      <w:r>
        <w:rPr>
          <w:rFonts w:ascii="Times New Roman" w:hAnsi="Times New Roman"/>
          <w:b/>
          <w:bCs/>
          <w:color w:val="auto"/>
          <w:u w:color="FF0000"/>
          <w:shd w:val="clear" w:color="auto" w:fill="FFFF00"/>
          <w:rtl w:val="0"/>
          <w:lang w:val="en-US"/>
        </w:rPr>
        <w:t>12</w:t>
      </w:r>
      <w:r>
        <w:rPr>
          <w:rFonts w:hint="eastAsia" w:eastAsia="宋体"/>
          <w:color w:val="auto"/>
          <w:u w:color="FF0000"/>
          <w:shd w:val="clear" w:color="auto" w:fill="FFFF00"/>
          <w:rtl w:val="0"/>
          <w:lang w:val="zh-TW" w:eastAsia="zh-TW"/>
        </w:rPr>
        <w:t>课时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1.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单词拼写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1. headmaster    2. hurricane    3. identity      4. idiom       5. hobbies     6. helicopters 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7. homeland    8. incident      9. industry     10. income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2.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词形变化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1. healthy    2. hopeless   3. helpful        4. hostess     5. humorous   6. impressions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7. independence    8. injuries   9. illegal     10. hungry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3.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单项填空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1--5   BACDB      6--10 ACABD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4.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选词填空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1. headed for   2. hear from   3. help out    4. at home   5. hoped for   6. hunting for   7. hurry up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8. be independent of   9. hold back    10. hold on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5.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句子翻译</w:t>
      </w:r>
    </w:p>
    <w:p>
      <w:pPr>
        <w:pStyle w:val="9"/>
        <w:framePr w:wrap="auto" w:vAnchor="margin" w:hAnchor="text" w:yAlign="inline"/>
        <w:numPr>
          <w:ilvl w:val="0"/>
          <w:numId w:val="9"/>
        </w:numPr>
        <w:bidi w:val="0"/>
        <w:spacing w:line="400" w:lineRule="exact"/>
        <w:ind w:right="336"/>
        <w:jc w:val="left"/>
        <w:rPr>
          <w:rFonts w:ascii="Times New Roman" w:hAnsi="Times New Roman"/>
          <w:color w:val="auto"/>
          <w:rtl w:val="0"/>
          <w:lang w:val="en-US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Don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 hesitate to contact me if you need help.</w:t>
      </w:r>
    </w:p>
    <w:p>
      <w:pPr>
        <w:pStyle w:val="9"/>
        <w:framePr w:wrap="auto" w:vAnchor="margin" w:hAnchor="text" w:yAlign="inline"/>
        <w:numPr>
          <w:ilvl w:val="0"/>
          <w:numId w:val="9"/>
        </w:numPr>
        <w:bidi w:val="0"/>
        <w:spacing w:line="400" w:lineRule="exact"/>
        <w:ind w:right="336"/>
        <w:jc w:val="left"/>
        <w:rPr>
          <w:rFonts w:ascii="Times New Roman" w:hAnsi="Times New Roman"/>
          <w:color w:val="auto"/>
          <w:rtl w:val="0"/>
          <w:lang w:val="en-US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We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re sorry to inform you that your application has been rejected.</w:t>
      </w:r>
    </w:p>
    <w:p>
      <w:pPr>
        <w:pStyle w:val="9"/>
        <w:framePr w:wrap="auto" w:vAnchor="margin" w:hAnchor="text" w:yAlign="inline"/>
        <w:numPr>
          <w:ilvl w:val="0"/>
          <w:numId w:val="9"/>
        </w:numPr>
        <w:bidi w:val="0"/>
        <w:spacing w:line="400" w:lineRule="exact"/>
        <w:ind w:right="336"/>
        <w:jc w:val="left"/>
        <w:rPr>
          <w:rFonts w:ascii="Times New Roman" w:hAnsi="Times New Roman"/>
          <w:color w:val="auto"/>
          <w:rtl w:val="0"/>
          <w:lang w:val="en-US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We were impressed by her performance.</w:t>
      </w:r>
    </w:p>
    <w:p>
      <w:pPr>
        <w:pStyle w:val="9"/>
        <w:framePr w:wrap="auto" w:vAnchor="margin" w:hAnchor="text" w:yAlign="inline"/>
        <w:numPr>
          <w:ilvl w:val="0"/>
          <w:numId w:val="9"/>
        </w:numPr>
        <w:bidi w:val="0"/>
        <w:spacing w:line="400" w:lineRule="exact"/>
        <w:ind w:right="336"/>
        <w:jc w:val="left"/>
        <w:rPr>
          <w:rFonts w:ascii="Times New Roman" w:hAnsi="Times New Roman"/>
          <w:color w:val="auto"/>
          <w:rtl w:val="0"/>
          <w:lang w:val="en-US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Your opinion won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 influence my decision.</w:t>
      </w:r>
    </w:p>
    <w:p>
      <w:pPr>
        <w:pStyle w:val="9"/>
        <w:framePr w:wrap="auto" w:vAnchor="margin" w:hAnchor="text" w:yAlign="inline"/>
        <w:numPr>
          <w:ilvl w:val="0"/>
          <w:numId w:val="9"/>
        </w:numPr>
        <w:bidi w:val="0"/>
        <w:spacing w:line="400" w:lineRule="exact"/>
        <w:ind w:right="336"/>
        <w:jc w:val="left"/>
        <w:rPr>
          <w:rFonts w:ascii="Times New Roman" w:hAnsi="Times New Roman" w:eastAsia="Times New Roman" w:cs="Times New Roman"/>
          <w:color w:val="auto"/>
          <w:rtl w:val="0"/>
        </w:rPr>
      </w:pPr>
      <w:r>
        <w:rPr>
          <w:rFonts w:ascii="Calibri" w:hAnsi="Calibri" w:eastAsia="Calibri" w:cs="Calibri"/>
          <w:color w:val="auto"/>
          <w:u w:color="000000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column">
              <wp:posOffset>542925</wp:posOffset>
            </wp:positionH>
            <wp:positionV relativeFrom="line">
              <wp:posOffset>32385</wp:posOffset>
            </wp:positionV>
            <wp:extent cx="1438275" cy="504825"/>
            <wp:effectExtent l="0" t="0" r="0" b="0"/>
            <wp:wrapNone/>
            <wp:docPr id="1073741829" name="officeArt ob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officeArt object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5048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color w:val="auto"/>
          <w:u w:color="000000"/>
          <w:rtl w:val="0"/>
          <w:lang w:val="en-US"/>
        </w:rPr>
        <w:t>It wa</w:t>
      </w:r>
      <w:r>
        <w:rPr>
          <w:rFonts w:ascii="Times New Roman" w:hAnsi="Times New Roman"/>
          <w:color w:val="auto"/>
          <w:rtl w:val="0"/>
          <w:lang w:val="en-US"/>
        </w:rPr>
        <w:t>s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 wise of you to ignore my advice.</w:t>
      </w:r>
    </w:p>
    <w:p>
      <w:pPr>
        <w:pStyle w:val="9"/>
        <w:framePr w:wrap="auto" w:vAnchor="margin" w:hAnchor="text" w:yAlign="inline"/>
        <w:numPr>
          <w:ilvl w:val="0"/>
          <w:numId w:val="9"/>
        </w:numPr>
        <w:bidi w:val="0"/>
        <w:spacing w:line="400" w:lineRule="exact"/>
        <w:ind w:right="336"/>
        <w:jc w:val="left"/>
        <w:rPr>
          <w:rFonts w:ascii="Times New Roman" w:hAnsi="Times New Roman"/>
          <w:color w:val="auto"/>
          <w:rtl w:val="0"/>
          <w:lang w:val="en-US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It hurts when I try to move the leg.</w:t>
      </w:r>
    </w:p>
    <w:p>
      <w:pPr>
        <w:pStyle w:val="9"/>
        <w:framePr w:wrap="auto" w:vAnchor="margin" w:hAnchor="text" w:yAlign="inline"/>
        <w:numPr>
          <w:ilvl w:val="0"/>
          <w:numId w:val="9"/>
        </w:numPr>
        <w:bidi w:val="0"/>
        <w:spacing w:line="400" w:lineRule="exact"/>
        <w:ind w:right="336"/>
        <w:jc w:val="left"/>
        <w:rPr>
          <w:rFonts w:ascii="Times New Roman" w:hAnsi="Times New Roman"/>
          <w:color w:val="auto"/>
          <w:rtl w:val="0"/>
          <w:lang w:val="en-US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Changes will be made if the situation doesn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 improve.</w:t>
      </w:r>
    </w:p>
    <w:p>
      <w:pPr>
        <w:pStyle w:val="9"/>
        <w:framePr w:wrap="auto" w:vAnchor="margin" w:hAnchor="text" w:yAlign="inline"/>
        <w:numPr>
          <w:ilvl w:val="0"/>
          <w:numId w:val="9"/>
        </w:numPr>
        <w:bidi w:val="0"/>
        <w:spacing w:line="400" w:lineRule="exact"/>
        <w:ind w:right="336"/>
        <w:jc w:val="left"/>
        <w:rPr>
          <w:rFonts w:ascii="Times New Roman" w:hAnsi="Times New Roman"/>
          <w:color w:val="auto"/>
          <w:rtl w:val="0"/>
          <w:lang w:val="en-US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Research indicates that people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 eating habits are changing fast.</w:t>
      </w:r>
    </w:p>
    <w:p>
      <w:pPr>
        <w:pStyle w:val="9"/>
        <w:framePr w:wrap="auto" w:vAnchor="margin" w:hAnchor="text" w:yAlign="inline"/>
        <w:numPr>
          <w:ilvl w:val="0"/>
          <w:numId w:val="9"/>
        </w:numPr>
        <w:bidi w:val="0"/>
        <w:spacing w:line="400" w:lineRule="exact"/>
        <w:ind w:right="336"/>
        <w:jc w:val="left"/>
        <w:rPr>
          <w:rFonts w:ascii="Times New Roman" w:hAnsi="Times New Roman"/>
          <w:color w:val="auto"/>
          <w:rtl w:val="0"/>
          <w:lang w:val="en-US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I have never tried to hide the truth about my past.</w:t>
      </w:r>
    </w:p>
    <w:p>
      <w:pPr>
        <w:pStyle w:val="9"/>
        <w:framePr w:wrap="auto" w:vAnchor="margin" w:hAnchor="text" w:yAlign="inline"/>
        <w:numPr>
          <w:ilvl w:val="0"/>
          <w:numId w:val="9"/>
        </w:numPr>
        <w:bidi w:val="0"/>
        <w:spacing w:line="400" w:lineRule="exact"/>
        <w:ind w:right="336"/>
        <w:jc w:val="left"/>
        <w:rPr>
          <w:rFonts w:ascii="Times New Roman" w:hAnsi="Times New Roman"/>
          <w:color w:val="auto"/>
          <w:rtl w:val="0"/>
          <w:lang w:val="en-US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How much does it cost to hire a boat for a week?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b/>
          <w:bCs/>
          <w:color w:val="auto"/>
          <w:u w:color="FF0000"/>
          <w:shd w:val="clear" w:color="auto" w:fill="FFFF00"/>
        </w:rPr>
      </w:pPr>
      <w:r>
        <w:rPr>
          <w:rFonts w:hint="eastAsia" w:eastAsia="宋体"/>
          <w:color w:val="auto"/>
          <w:u w:color="FF0000"/>
          <w:shd w:val="clear" w:color="auto" w:fill="FFFF00"/>
          <w:rtl w:val="0"/>
          <w:lang w:val="zh-TW" w:eastAsia="zh-TW"/>
        </w:rPr>
        <w:t>第</w:t>
      </w:r>
      <w:r>
        <w:rPr>
          <w:rFonts w:ascii="Times New Roman" w:hAnsi="Times New Roman"/>
          <w:b/>
          <w:bCs/>
          <w:color w:val="auto"/>
          <w:u w:color="FF0000"/>
          <w:shd w:val="clear" w:color="auto" w:fill="FFFF00"/>
          <w:rtl w:val="0"/>
          <w:lang w:val="en-US"/>
        </w:rPr>
        <w:t>13</w:t>
      </w:r>
      <w:r>
        <w:rPr>
          <w:rFonts w:hint="eastAsia" w:eastAsia="宋体"/>
          <w:color w:val="auto"/>
          <w:u w:color="FF0000"/>
          <w:shd w:val="clear" w:color="auto" w:fill="FFFF00"/>
          <w:rtl w:val="0"/>
          <w:lang w:val="zh-TW" w:eastAsia="zh-TW"/>
        </w:rPr>
        <w:t>课时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1.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单词拼写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1. insects     2. interpreters    3. introduction   4. journalist   5. kitchen     6. Institute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7. islands     8. jewellery     9. lectures   10. knowledge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2.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单项填空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  1--5 BADBA   6--10 CDCAB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3.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选词填空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1. landed    2. last   3. introduced    4. keep   5. interrupting   6. leaking   7. learn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8. junior   9. interviewed   10. innocent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4.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句子翻译</w:t>
      </w:r>
    </w:p>
    <w:p>
      <w:pPr>
        <w:pStyle w:val="9"/>
        <w:framePr w:wrap="auto" w:vAnchor="margin" w:hAnchor="text" w:yAlign="inline"/>
        <w:numPr>
          <w:ilvl w:val="0"/>
          <w:numId w:val="10"/>
        </w:numPr>
        <w:bidi w:val="0"/>
        <w:spacing w:line="400" w:lineRule="exact"/>
        <w:ind w:right="336"/>
        <w:jc w:val="left"/>
        <w:rPr>
          <w:rFonts w:ascii="Times New Roman" w:hAnsi="Times New Roman"/>
          <w:color w:val="auto"/>
          <w:rtl w:val="0"/>
          <w:lang w:val="en-US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They insisted on singing karaoke.</w:t>
      </w:r>
    </w:p>
    <w:p>
      <w:pPr>
        <w:pStyle w:val="9"/>
        <w:framePr w:wrap="auto" w:vAnchor="margin" w:hAnchor="text" w:yAlign="inline"/>
        <w:numPr>
          <w:ilvl w:val="0"/>
          <w:numId w:val="10"/>
        </w:numPr>
        <w:bidi w:val="0"/>
        <w:spacing w:line="400" w:lineRule="exact"/>
        <w:ind w:right="336"/>
        <w:jc w:val="left"/>
        <w:rPr>
          <w:rFonts w:ascii="Times New Roman" w:hAnsi="Times New Roman"/>
          <w:color w:val="auto"/>
          <w:rtl w:val="0"/>
          <w:lang w:val="en-US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The lecture lasted three hours.</w:t>
      </w:r>
    </w:p>
    <w:p>
      <w:pPr>
        <w:pStyle w:val="9"/>
        <w:framePr w:wrap="auto" w:vAnchor="margin" w:hAnchor="text" w:yAlign="inline"/>
        <w:numPr>
          <w:ilvl w:val="0"/>
          <w:numId w:val="10"/>
        </w:numPr>
        <w:bidi w:val="0"/>
        <w:spacing w:line="400" w:lineRule="exact"/>
        <w:ind w:right="336"/>
        <w:jc w:val="left"/>
        <w:rPr>
          <w:rFonts w:ascii="Times New Roman" w:hAnsi="Times New Roman"/>
          <w:color w:val="auto"/>
          <w:rtl w:val="0"/>
          <w:lang w:val="en-US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Eating too much sugar will lead to health problem.</w:t>
      </w:r>
    </w:p>
    <w:p>
      <w:pPr>
        <w:pStyle w:val="9"/>
        <w:framePr w:wrap="auto" w:vAnchor="margin" w:hAnchor="text" w:yAlign="inline"/>
        <w:numPr>
          <w:ilvl w:val="0"/>
          <w:numId w:val="10"/>
        </w:numPr>
        <w:bidi w:val="0"/>
        <w:spacing w:line="400" w:lineRule="exact"/>
        <w:ind w:right="336"/>
        <w:jc w:val="left"/>
        <w:rPr>
          <w:rFonts w:ascii="Times New Roman" w:hAnsi="Times New Roman"/>
          <w:color w:val="auto"/>
          <w:rtl w:val="0"/>
          <w:lang w:val="en-US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Alex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 real problem is that he lacks confidence.</w:t>
      </w:r>
    </w:p>
    <w:p>
      <w:pPr>
        <w:pStyle w:val="9"/>
        <w:framePr w:wrap="auto" w:vAnchor="margin" w:hAnchor="text" w:yAlign="inline"/>
        <w:numPr>
          <w:ilvl w:val="0"/>
          <w:numId w:val="10"/>
        </w:numPr>
        <w:bidi w:val="0"/>
        <w:spacing w:line="400" w:lineRule="exact"/>
        <w:ind w:right="336"/>
        <w:jc w:val="left"/>
        <w:rPr>
          <w:rFonts w:ascii="Times New Roman" w:hAnsi="Times New Roman"/>
          <w:color w:val="auto"/>
          <w:rtl w:val="0"/>
          <w:lang w:val="en-US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The island is joined to the mainland by a bridge.</w:t>
      </w:r>
    </w:p>
    <w:p>
      <w:pPr>
        <w:pStyle w:val="9"/>
        <w:framePr w:wrap="auto" w:vAnchor="margin" w:hAnchor="text" w:yAlign="inline"/>
        <w:numPr>
          <w:ilvl w:val="0"/>
          <w:numId w:val="10"/>
        </w:numPr>
        <w:bidi w:val="0"/>
        <w:spacing w:line="400" w:lineRule="exact"/>
        <w:ind w:right="336"/>
        <w:jc w:val="left"/>
        <w:rPr>
          <w:rFonts w:ascii="Times New Roman" w:hAnsi="Times New Roman"/>
          <w:color w:val="auto"/>
          <w:rtl w:val="0"/>
          <w:lang w:val="en-US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As far as I can judge, all of them are to blame.</w:t>
      </w:r>
    </w:p>
    <w:p>
      <w:pPr>
        <w:pStyle w:val="9"/>
        <w:framePr w:wrap="auto" w:vAnchor="margin" w:hAnchor="text" w:yAlign="inline"/>
        <w:numPr>
          <w:ilvl w:val="0"/>
          <w:numId w:val="10"/>
        </w:numPr>
        <w:bidi w:val="0"/>
        <w:spacing w:line="400" w:lineRule="exact"/>
        <w:ind w:right="336"/>
        <w:jc w:val="left"/>
        <w:rPr>
          <w:rFonts w:ascii="Times New Roman" w:hAnsi="Times New Roman"/>
          <w:color w:val="auto"/>
          <w:rtl w:val="0"/>
          <w:lang w:val="en-US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The old buildings are going to be knocked down.</w:t>
      </w:r>
    </w:p>
    <w:p>
      <w:pPr>
        <w:pStyle w:val="9"/>
        <w:framePr w:wrap="auto" w:vAnchor="margin" w:hAnchor="text" w:yAlign="inline"/>
        <w:numPr>
          <w:ilvl w:val="0"/>
          <w:numId w:val="10"/>
        </w:numPr>
        <w:bidi w:val="0"/>
        <w:spacing w:line="400" w:lineRule="exact"/>
        <w:ind w:right="336"/>
        <w:jc w:val="left"/>
        <w:rPr>
          <w:rFonts w:ascii="Times New Roman" w:hAnsi="Times New Roman"/>
          <w:color w:val="auto"/>
          <w:rtl w:val="0"/>
          <w:lang w:val="en-US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Nitrous oxide is commonly known as laughing gas.</w:t>
      </w:r>
    </w:p>
    <w:p>
      <w:pPr>
        <w:pStyle w:val="9"/>
        <w:framePr w:wrap="auto" w:vAnchor="margin" w:hAnchor="text" w:yAlign="inline"/>
        <w:numPr>
          <w:ilvl w:val="0"/>
          <w:numId w:val="10"/>
        </w:numPr>
        <w:bidi w:val="0"/>
        <w:spacing w:line="400" w:lineRule="exact"/>
        <w:ind w:right="336"/>
        <w:jc w:val="left"/>
        <w:rPr>
          <w:rFonts w:ascii="Times New Roman" w:hAnsi="Times New Roman"/>
          <w:color w:val="auto"/>
          <w:rtl w:val="0"/>
          <w:lang w:val="en-US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Don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 leaving him waiting outside in the rain.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10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）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Over 100 passengers were killed in the plane crash..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b/>
          <w:bCs/>
          <w:color w:val="auto"/>
          <w:u w:color="FF0000"/>
          <w:shd w:val="clear" w:color="auto" w:fill="FFFF00"/>
        </w:rPr>
      </w:pPr>
      <w:r>
        <w:rPr>
          <w:rFonts w:hint="eastAsia" w:eastAsia="宋体"/>
          <w:color w:val="auto"/>
          <w:u w:color="FF0000"/>
          <w:shd w:val="clear" w:color="auto" w:fill="FFFF00"/>
          <w:rtl w:val="0"/>
          <w:lang w:val="zh-TW" w:eastAsia="zh-TW"/>
        </w:rPr>
        <w:t>第</w:t>
      </w:r>
      <w:r>
        <w:rPr>
          <w:rFonts w:ascii="Times New Roman" w:hAnsi="Times New Roman"/>
          <w:b/>
          <w:bCs/>
          <w:color w:val="auto"/>
          <w:u w:color="FF0000"/>
          <w:shd w:val="clear" w:color="auto" w:fill="FFFF00"/>
          <w:rtl w:val="0"/>
          <w:lang w:val="en-US"/>
        </w:rPr>
        <w:t>14</w:t>
      </w:r>
      <w:r>
        <w:rPr>
          <w:rFonts w:hint="eastAsia" w:eastAsia="宋体"/>
          <w:color w:val="auto"/>
          <w:u w:color="FF0000"/>
          <w:shd w:val="clear" w:color="auto" w:fill="FFFF00"/>
          <w:rtl w:val="0"/>
          <w:lang w:val="zh-TW" w:eastAsia="zh-TW"/>
        </w:rPr>
        <w:t>课时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．单词拼写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1. library   2. license   3. liquid   4. luggage   5. lightning   6. magazine   7. marriages   8. medical 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9. mainland   10. material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．句子改写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1. lent my CD player to   2. lied to    3. is very likely to come     4. lost their lives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5. is lined with          6. The majority of students             7. are marked with         8.doesn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t matter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9. is made up of 10 doctors   10. means waiting more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．单项填空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  1--- 5  ABADC   6 --- 10 AADDA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．选词填空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1. litter    2. lifted    3. limit   4. master    5. mean   6. measures   7. mention   8. mend 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9. memory   10. listed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5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．句子翻译</w:t>
      </w:r>
    </w:p>
    <w:p>
      <w:pPr>
        <w:pStyle w:val="9"/>
        <w:framePr w:wrap="auto" w:vAnchor="margin" w:hAnchor="text" w:yAlign="inline"/>
        <w:numPr>
          <w:ilvl w:val="0"/>
          <w:numId w:val="11"/>
        </w:numPr>
        <w:bidi w:val="0"/>
        <w:spacing w:line="400" w:lineRule="exact"/>
        <w:ind w:right="336"/>
        <w:jc w:val="left"/>
        <w:rPr>
          <w:rFonts w:ascii="Times New Roman" w:hAnsi="Times New Roman"/>
          <w:color w:val="auto"/>
          <w:rtl w:val="0"/>
          <w:lang w:val="en-US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As the sight of the snake, she let out a scream.</w:t>
      </w:r>
    </w:p>
    <w:p>
      <w:pPr>
        <w:pStyle w:val="9"/>
        <w:framePr w:wrap="auto" w:vAnchor="margin" w:hAnchor="text" w:yAlign="inline"/>
        <w:numPr>
          <w:ilvl w:val="0"/>
          <w:numId w:val="11"/>
        </w:numPr>
        <w:bidi w:val="0"/>
        <w:spacing w:line="400" w:lineRule="exact"/>
        <w:ind w:right="336"/>
        <w:jc w:val="left"/>
        <w:rPr>
          <w:rFonts w:ascii="Times New Roman" w:hAnsi="Times New Roman"/>
          <w:color w:val="auto"/>
          <w:rtl w:val="0"/>
          <w:lang w:val="en-US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That accident taught me a lesson I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ll never forget.</w:t>
      </w:r>
    </w:p>
    <w:p>
      <w:pPr>
        <w:pStyle w:val="9"/>
        <w:framePr w:wrap="auto" w:vAnchor="margin" w:hAnchor="text" w:yAlign="inline"/>
        <w:numPr>
          <w:ilvl w:val="0"/>
          <w:numId w:val="11"/>
        </w:numPr>
        <w:bidi w:val="0"/>
        <w:spacing w:line="400" w:lineRule="exact"/>
        <w:ind w:right="336"/>
        <w:jc w:val="left"/>
        <w:rPr>
          <w:rFonts w:ascii="Times New Roman" w:hAnsi="Times New Roman" w:eastAsia="Times New Roman" w:cs="Times New Roman"/>
          <w:color w:val="auto"/>
          <w:rtl w:val="0"/>
        </w:rPr>
      </w:pPr>
      <w:r>
        <w:rPr>
          <w:rFonts w:ascii="Calibri" w:hAnsi="Calibri" w:eastAsia="Calibri" w:cs="Calibri"/>
          <w:color w:val="auto"/>
          <w:u w:color="000000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column">
              <wp:posOffset>800100</wp:posOffset>
            </wp:positionH>
            <wp:positionV relativeFrom="line">
              <wp:posOffset>36830</wp:posOffset>
            </wp:positionV>
            <wp:extent cx="1438275" cy="504825"/>
            <wp:effectExtent l="0" t="0" r="0" b="0"/>
            <wp:wrapNone/>
            <wp:docPr id="1073741830" name="officeArt ob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officeArt object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5048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color w:val="auto"/>
          <w:u w:color="000000"/>
          <w:rtl w:val="0"/>
          <w:lang w:val="en-US"/>
        </w:rPr>
        <w:t>The book</w:t>
      </w:r>
      <w:r>
        <w:rPr>
          <w:rFonts w:ascii="Times New Roman" w:hAnsi="Times New Roman"/>
          <w:color w:val="auto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lay open on his desk.</w:t>
      </w:r>
    </w:p>
    <w:p>
      <w:pPr>
        <w:pStyle w:val="9"/>
        <w:framePr w:wrap="auto" w:vAnchor="margin" w:hAnchor="text" w:yAlign="inline"/>
        <w:numPr>
          <w:ilvl w:val="0"/>
          <w:numId w:val="11"/>
        </w:numPr>
        <w:bidi w:val="0"/>
        <w:spacing w:line="400" w:lineRule="exact"/>
        <w:ind w:right="336"/>
        <w:jc w:val="left"/>
        <w:rPr>
          <w:rFonts w:ascii="Times New Roman" w:hAnsi="Times New Roman"/>
          <w:color w:val="auto"/>
          <w:rtl w:val="0"/>
          <w:lang w:val="en-US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The camera is linked to a computer.</w:t>
      </w:r>
    </w:p>
    <w:p>
      <w:pPr>
        <w:pStyle w:val="9"/>
        <w:framePr w:wrap="auto" w:vAnchor="margin" w:hAnchor="text" w:yAlign="inline"/>
        <w:numPr>
          <w:ilvl w:val="0"/>
          <w:numId w:val="11"/>
        </w:numPr>
        <w:bidi w:val="0"/>
        <w:spacing w:line="400" w:lineRule="exact"/>
        <w:ind w:right="336"/>
        <w:jc w:val="left"/>
        <w:rPr>
          <w:rFonts w:ascii="Times New Roman" w:hAnsi="Times New Roman"/>
          <w:color w:val="auto"/>
          <w:rtl w:val="0"/>
          <w:lang w:val="en-US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You look as if you didn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 sleep well.</w:t>
      </w:r>
    </w:p>
    <w:p>
      <w:pPr>
        <w:pStyle w:val="9"/>
        <w:framePr w:wrap="auto" w:vAnchor="margin" w:hAnchor="text" w:yAlign="inline"/>
        <w:numPr>
          <w:ilvl w:val="0"/>
          <w:numId w:val="11"/>
        </w:numPr>
        <w:bidi w:val="0"/>
        <w:spacing w:line="400" w:lineRule="exact"/>
        <w:ind w:right="336"/>
        <w:jc w:val="left"/>
        <w:rPr>
          <w:rFonts w:ascii="Times New Roman" w:hAnsi="Times New Roman"/>
          <w:color w:val="auto"/>
          <w:rtl w:val="0"/>
          <w:lang w:val="en-US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We managed to get to the airport in time.</w:t>
      </w:r>
    </w:p>
    <w:p>
      <w:pPr>
        <w:pStyle w:val="9"/>
        <w:framePr w:wrap="auto" w:vAnchor="margin" w:hAnchor="text" w:yAlign="inline"/>
        <w:numPr>
          <w:ilvl w:val="0"/>
          <w:numId w:val="11"/>
        </w:numPr>
        <w:bidi w:val="0"/>
        <w:spacing w:line="400" w:lineRule="exact"/>
        <w:ind w:right="336"/>
        <w:jc w:val="left"/>
        <w:rPr>
          <w:rFonts w:ascii="Times New Roman" w:hAnsi="Times New Roman"/>
          <w:color w:val="auto"/>
          <w:rtl w:val="0"/>
          <w:lang w:val="en-US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It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 bad manners to talk with your mouth full.</w:t>
      </w:r>
    </w:p>
    <w:p>
      <w:pPr>
        <w:pStyle w:val="9"/>
        <w:framePr w:wrap="auto" w:vAnchor="margin" w:hAnchor="text" w:yAlign="inline"/>
        <w:numPr>
          <w:ilvl w:val="0"/>
          <w:numId w:val="11"/>
        </w:numPr>
        <w:bidi w:val="0"/>
        <w:spacing w:line="400" w:lineRule="exact"/>
        <w:ind w:right="336"/>
        <w:jc w:val="left"/>
        <w:rPr>
          <w:rFonts w:ascii="Times New Roman" w:hAnsi="Times New Roman"/>
          <w:color w:val="auto"/>
          <w:rtl w:val="0"/>
          <w:lang w:val="en-US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She is by no means a mean woman.</w:t>
      </w:r>
    </w:p>
    <w:p>
      <w:pPr>
        <w:pStyle w:val="9"/>
        <w:framePr w:wrap="auto" w:vAnchor="margin" w:hAnchor="text" w:yAlign="inline"/>
        <w:numPr>
          <w:ilvl w:val="0"/>
          <w:numId w:val="11"/>
        </w:numPr>
        <w:bidi w:val="0"/>
        <w:spacing w:line="400" w:lineRule="exact"/>
        <w:ind w:right="336"/>
        <w:jc w:val="left"/>
        <w:rPr>
          <w:rFonts w:ascii="Times New Roman" w:hAnsi="Times New Roman"/>
          <w:color w:val="auto"/>
          <w:rtl w:val="0"/>
          <w:lang w:val="en-US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What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s meant by 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“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CEO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”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?</w:t>
      </w:r>
    </w:p>
    <w:p>
      <w:pPr>
        <w:pStyle w:val="9"/>
        <w:framePr w:wrap="auto" w:vAnchor="margin" w:hAnchor="text" w:yAlign="inline"/>
        <w:numPr>
          <w:ilvl w:val="0"/>
          <w:numId w:val="11"/>
        </w:numPr>
        <w:bidi w:val="0"/>
        <w:spacing w:line="400" w:lineRule="exact"/>
        <w:ind w:right="336"/>
        <w:jc w:val="left"/>
        <w:rPr>
          <w:rFonts w:ascii="Times New Roman" w:hAnsi="Times New Roman"/>
          <w:color w:val="auto"/>
          <w:rtl w:val="0"/>
          <w:lang w:val="en-US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 ship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 speed is measured in knots.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b/>
          <w:bCs/>
          <w:color w:val="auto"/>
          <w:u w:color="FF0000"/>
          <w:shd w:val="clear" w:color="auto" w:fill="FFFF00"/>
        </w:rPr>
      </w:pPr>
      <w:r>
        <w:rPr>
          <w:rFonts w:hint="eastAsia" w:eastAsia="宋体"/>
          <w:color w:val="auto"/>
          <w:u w:color="FF0000"/>
          <w:shd w:val="clear" w:color="auto" w:fill="FFFF00"/>
          <w:rtl w:val="0"/>
          <w:lang w:val="zh-TW" w:eastAsia="zh-TW"/>
        </w:rPr>
        <w:t>第</w:t>
      </w:r>
      <w:r>
        <w:rPr>
          <w:rFonts w:ascii="Times New Roman" w:hAnsi="Times New Roman"/>
          <w:b/>
          <w:bCs/>
          <w:color w:val="auto"/>
          <w:u w:color="FF0000"/>
          <w:shd w:val="clear" w:color="auto" w:fill="FFFF00"/>
          <w:rtl w:val="0"/>
          <w:lang w:val="en-US"/>
        </w:rPr>
        <w:t>15</w:t>
      </w:r>
      <w:r>
        <w:rPr>
          <w:rFonts w:hint="eastAsia" w:eastAsia="宋体"/>
          <w:color w:val="auto"/>
          <w:u w:color="FF0000"/>
          <w:shd w:val="clear" w:color="auto" w:fill="FFFF00"/>
          <w:rtl w:val="0"/>
          <w:lang w:val="zh-TW" w:eastAsia="zh-TW"/>
        </w:rPr>
        <w:t>课时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．单词拼写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1. method   2. millionaire    3. monitor    4. museum    5. musician    6. modern 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7. mountain    8. necklace   9. neighbours   10. nationality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．词形变化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1. mistaken   2. minority    3. misunderstandings    4. mixture     5. mountainous    6. movement 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7. multiplied     8. natural    9. neighborhood    10. national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3.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单项填空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 1--5 DBCAB      6--10 DCDAB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4.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选词填空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1. network    2. necessary    3. nature    4. motto    5. minus    6. miss    7. mild    modest 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9. murdering    10. model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5.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句子翻译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right="336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1.She was so nervous about her exams that she couldn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t sleep.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right="336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2.In modern society it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 necessary to master English.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right="336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3.Tom, you must have misunderstood me.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right="336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4.Do you mind being away from home for so long?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right="336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5.Oil does not mix with water.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right="336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6.The audience were deeply moved by the movie.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right="336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7.What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s your nationality?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right="336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8.You needn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 have hurried.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right="336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9.The murdered woman was well known in the area.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right="336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10.The news came that he had had a car accident.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b/>
          <w:bCs/>
          <w:color w:val="auto"/>
          <w:u w:color="FF0000"/>
          <w:shd w:val="clear" w:color="auto" w:fill="FFFF00"/>
        </w:rPr>
      </w:pPr>
      <w:r>
        <w:rPr>
          <w:rFonts w:hint="eastAsia" w:eastAsia="宋体"/>
          <w:color w:val="auto"/>
          <w:u w:color="FF0000"/>
          <w:shd w:val="clear" w:color="auto" w:fill="FFFF00"/>
          <w:rtl w:val="0"/>
          <w:lang w:val="zh-TW" w:eastAsia="zh-TW"/>
        </w:rPr>
        <w:t>第</w:t>
      </w:r>
      <w:r>
        <w:rPr>
          <w:rFonts w:ascii="Times New Roman" w:hAnsi="Times New Roman"/>
          <w:b/>
          <w:bCs/>
          <w:color w:val="auto"/>
          <w:u w:color="FF0000"/>
          <w:shd w:val="clear" w:color="auto" w:fill="FFFF00"/>
          <w:rtl w:val="0"/>
          <w:lang w:val="en-US"/>
        </w:rPr>
        <w:t>16</w:t>
      </w:r>
      <w:r>
        <w:rPr>
          <w:rFonts w:hint="eastAsia" w:eastAsia="宋体"/>
          <w:color w:val="auto"/>
          <w:u w:color="FF0000"/>
          <w:shd w:val="clear" w:color="auto" w:fill="FFFF00"/>
          <w:rtl w:val="0"/>
          <w:lang w:val="zh-TW" w:eastAsia="zh-TW"/>
        </w:rPr>
        <w:t>课时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1.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单词拼写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1. nuclear    2. object    3. Ocean    4. official    5. optimistic    6. noodles    7. Oxygen    8. overcoat 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9. Organization    10. package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2.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单项填空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 1--5 CACDB      6--10 BACBD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3.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选词填空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1. nowadays    2. observes    3. opposed    4. opposite    5. outgoing    6. otherwise 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7. ordered    8. overweight    9. outline    10. optional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4.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句子翻译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1.Slow down! I can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t keep pace with you.      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2.The athlete owed his success to his coach.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3.You oughtn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t to have stayed up last night.    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 w:eastAsia="Times New Roman" w:cs="Times New Roman"/>
          <w:color w:val="auto"/>
          <w:u w:color="000000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column">
              <wp:posOffset>628650</wp:posOffset>
            </wp:positionH>
            <wp:positionV relativeFrom="line">
              <wp:posOffset>32385</wp:posOffset>
            </wp:positionV>
            <wp:extent cx="1438275" cy="504825"/>
            <wp:effectExtent l="0" t="0" r="0" b="0"/>
            <wp:wrapNone/>
            <wp:docPr id="1073741831" name="officeArt ob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officeArt object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5048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color w:val="auto"/>
          <w:u w:color="000000"/>
          <w:rtl w:val="0"/>
          <w:lang w:val="en-US"/>
        </w:rPr>
        <w:t>4.The id</w:t>
      </w:r>
      <w:r>
        <w:rPr>
          <w:rFonts w:ascii="Times New Roman" w:hAnsi="Times New Roman"/>
          <w:color w:val="auto"/>
          <w:rtl w:val="0"/>
          <w:lang w:val="en-US"/>
        </w:rPr>
        <w:t>e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a occurred to him in a dream.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5.If only I had gone by taxi yesterday.         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6.He finished the job on his own.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7.All citizens must obey the law.             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8.I haven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 packed my suitcase yet.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9.Tom can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t swim, nor can I.                  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right="336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10.I didn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 notice him leaving the office.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b/>
          <w:bCs/>
          <w:color w:val="auto"/>
          <w:u w:color="FF0000"/>
          <w:shd w:val="clear" w:color="auto" w:fill="FFFF00"/>
        </w:rPr>
      </w:pPr>
      <w:r>
        <w:rPr>
          <w:rFonts w:hint="eastAsia" w:eastAsia="宋体"/>
          <w:color w:val="auto"/>
          <w:u w:color="FF0000"/>
          <w:shd w:val="clear" w:color="auto" w:fill="FFFF00"/>
          <w:rtl w:val="0"/>
          <w:lang w:val="zh-TW" w:eastAsia="zh-TW"/>
        </w:rPr>
        <w:t>第</w:t>
      </w:r>
      <w:r>
        <w:rPr>
          <w:rFonts w:ascii="Times New Roman" w:hAnsi="Times New Roman"/>
          <w:b/>
          <w:bCs/>
          <w:color w:val="auto"/>
          <w:u w:color="FF0000"/>
          <w:shd w:val="clear" w:color="auto" w:fill="FFFF00"/>
          <w:rtl w:val="0"/>
          <w:lang w:val="en-US"/>
        </w:rPr>
        <w:t>17</w:t>
      </w:r>
      <w:r>
        <w:rPr>
          <w:rFonts w:hint="eastAsia" w:eastAsia="宋体"/>
          <w:color w:val="auto"/>
          <w:u w:color="FF0000"/>
          <w:shd w:val="clear" w:color="auto" w:fill="FFFF00"/>
          <w:rtl w:val="0"/>
          <w:lang w:val="zh-TW" w:eastAsia="zh-TW"/>
        </w:rPr>
        <w:t>课时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．单词拼写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  <w:lang w:val="fr-FR"/>
        </w:rPr>
      </w:pPr>
      <w:r>
        <w:rPr>
          <w:rFonts w:ascii="Times New Roman" w:hAnsi="Times New Roman"/>
          <w:color w:val="auto"/>
          <w:u w:color="000000"/>
          <w:rtl w:val="0"/>
          <w:lang w:val="fr-FR"/>
        </w:rPr>
        <w:t xml:space="preserve">1. Palace   2. panda    3. parents    4. passengers    5. passport    6. petrol    7. pillow 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8. pioneer    9. planets    10. platform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．单项填空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1--5 ACBCD     6 --10 ABCDD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．选词填空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1. parcel    2. park    3. pass   4. passage    5. pattern    6. paused    7. performing 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8. period    9. phrases    10. pity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．句子翻译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right="336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1.He pointed out the dangers of drunk driving.       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right="336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2.It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 a pleasure to meet you.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right="336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3.Everything went exactly as planned.             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right="336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4.A bomb was placed under the seat.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right="336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5.Cell phones are not permitted in the library.       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right="336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6.A computer can perform many tasks at the same time.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right="336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7.I paid 800 yuan for the two train tickets.         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right="336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8.I don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 have the patience to play games with children.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right="336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9.He loves science fiction in particular.           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right="336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10.He was partly responsible for the accident.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b/>
          <w:bCs/>
          <w:color w:val="auto"/>
          <w:u w:color="FF0000"/>
          <w:shd w:val="clear" w:color="auto" w:fill="FFFF00"/>
        </w:rPr>
      </w:pPr>
      <w:r>
        <w:rPr>
          <w:rFonts w:hint="eastAsia" w:eastAsia="宋体"/>
          <w:color w:val="auto"/>
          <w:u w:color="FF0000"/>
          <w:shd w:val="clear" w:color="auto" w:fill="FFFF00"/>
          <w:rtl w:val="0"/>
          <w:lang w:val="zh-TW" w:eastAsia="zh-TW"/>
        </w:rPr>
        <w:t>第</w:t>
      </w:r>
      <w:r>
        <w:rPr>
          <w:rFonts w:ascii="Times New Roman" w:hAnsi="Times New Roman"/>
          <w:b/>
          <w:bCs/>
          <w:color w:val="auto"/>
          <w:u w:color="FF0000"/>
          <w:shd w:val="clear" w:color="auto" w:fill="FFFF00"/>
          <w:rtl w:val="0"/>
          <w:lang w:val="en-US"/>
        </w:rPr>
        <w:t>18</w:t>
      </w:r>
      <w:r>
        <w:rPr>
          <w:rFonts w:hint="eastAsia" w:eastAsia="宋体"/>
          <w:color w:val="auto"/>
          <w:u w:color="FF0000"/>
          <w:shd w:val="clear" w:color="auto" w:fill="FFFF00"/>
          <w:rtl w:val="0"/>
          <w:lang w:val="zh-TW" w:eastAsia="zh-TW"/>
        </w:rPr>
        <w:t>课时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．单词拼写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1. polite    2. pollution    3. present/postcard   4. president    5. primary    6. pressure 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7. Private    8. professor    9. pronunciation     10. provinces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．词形转换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1. poisonous     2. political    3. polluted    4. possessions    5. practical    6. preparation 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7. properly    8. pride    9. punishment    10. protection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．单项填空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1-- 5 ABACD   6 -- 10 BCBCD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．选词填空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1. adopted      2. position      3. postage    4. presented    5. process    6. pronounce 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7. pull    8. pretty    9. press    10. predict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5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．句子翻译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right="336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1.He is proud of his great discovery.          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right="336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2.The teacher praised Tom for his courage.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right="336"/>
        <w:jc w:val="left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3.Owing to a lack of money, we didn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 put the program into practice.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right="336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4.On purpose he pretended not to see me.      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right="336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5.Jack was sent to prison for(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因为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) robbing a bank.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right="336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 w:eastAsia="Times New Roman" w:cs="Times New Roman"/>
          <w:color w:val="auto"/>
          <w:u w:color="000000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column">
              <wp:posOffset>1181100</wp:posOffset>
            </wp:positionH>
            <wp:positionV relativeFrom="line">
              <wp:posOffset>31115</wp:posOffset>
            </wp:positionV>
            <wp:extent cx="1438275" cy="504825"/>
            <wp:effectExtent l="0" t="0" r="0" b="0"/>
            <wp:wrapNone/>
            <wp:docPr id="1073741832" name="officeArt ob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officeArt object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5048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6.Great progress </w:t>
      </w:r>
      <w:r>
        <w:rPr>
          <w:rFonts w:ascii="Times New Roman" w:hAnsi="Times New Roman"/>
          <w:color w:val="auto"/>
          <w:rtl w:val="0"/>
          <w:lang w:val="en-US"/>
        </w:rPr>
        <w:t>h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as been made in controlling SARS.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right="336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7.Science fiction is popular with/among teenagers at the moment.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right="336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8.His secretary is preparing a report for tomorrow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 meeting/conference.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right="336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9.As many as 50 guests were present at his birthday party.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right="336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10.Sunglasses can protect your eyes from sunlight.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b/>
          <w:bCs/>
          <w:color w:val="auto"/>
          <w:u w:color="FF0000"/>
          <w:shd w:val="clear" w:color="auto" w:fill="FFFF00"/>
        </w:rPr>
      </w:pPr>
      <w:r>
        <w:rPr>
          <w:rFonts w:hint="eastAsia" w:eastAsia="宋体"/>
          <w:color w:val="auto"/>
          <w:u w:color="FF0000"/>
          <w:shd w:val="clear" w:color="auto" w:fill="FFFF00"/>
          <w:rtl w:val="0"/>
          <w:lang w:val="zh-TW" w:eastAsia="zh-TW"/>
        </w:rPr>
        <w:t>第</w:t>
      </w:r>
      <w:r>
        <w:rPr>
          <w:rFonts w:ascii="Times New Roman" w:hAnsi="Times New Roman"/>
          <w:b/>
          <w:bCs/>
          <w:color w:val="auto"/>
          <w:u w:color="FF0000"/>
          <w:shd w:val="clear" w:color="auto" w:fill="FFFF00"/>
          <w:rtl w:val="0"/>
          <w:lang w:val="en-US"/>
        </w:rPr>
        <w:t>19</w:t>
      </w:r>
      <w:r>
        <w:rPr>
          <w:rFonts w:hint="eastAsia" w:eastAsia="宋体"/>
          <w:color w:val="auto"/>
          <w:u w:color="FF0000"/>
          <w:shd w:val="clear" w:color="auto" w:fill="FFFF00"/>
          <w:rtl w:val="0"/>
          <w:lang w:val="zh-TW" w:eastAsia="zh-TW"/>
        </w:rPr>
        <w:t>课时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．单词拼写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1. quarters    2. quiz   3. rapid   4. Republic    5. relationship     6. reality    7. recite 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8. Reform    9. recycled    10. remote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．词形转换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1. puzzled  2. racial 3. rainy  4. realize    5. recorders    6. reasonable    7. reference 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8. reliable(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可靠的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) 9. requirements  10. relaxing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．单项填空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1 -- 5 BDACA  6 -- 10 DABCA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．选词填空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1. received    2. recovering  3. regular    4. replaced    5. reacting    6. removed 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7. relief       8. put        9. reserved   10. quit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5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．句子翻译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right="336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1)The price has been reduced by 21%.           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right="336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2)She refused to accept their invitation.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right="336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3)Now testing on animals is regarded as very cruel.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right="336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4)He remained silent until his lawyer arrived.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right="336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5)Babies rely entirely on others for food.         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right="336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6)The song reminded me of my childhood.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right="336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7)I still remember Grandpa playing games with us. 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right="336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8)Raise/Put up your hand if you know the right answer.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right="336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9)Medicine should be kept out of the reach of children/where it is not accessible to the kids.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right="336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10)The couple often quarrel with each other about/over money.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b/>
          <w:bCs/>
          <w:color w:val="auto"/>
          <w:u w:color="FF0000"/>
          <w:shd w:val="clear" w:color="auto" w:fill="FFFF00"/>
        </w:rPr>
      </w:pPr>
      <w:r>
        <w:rPr>
          <w:rFonts w:hint="eastAsia" w:eastAsia="宋体"/>
          <w:color w:val="auto"/>
          <w:u w:color="FF0000"/>
          <w:shd w:val="clear" w:color="auto" w:fill="FFFF00"/>
          <w:rtl w:val="0"/>
          <w:lang w:val="zh-TW" w:eastAsia="zh-TW"/>
        </w:rPr>
        <w:t>第</w:t>
      </w:r>
      <w:r>
        <w:rPr>
          <w:rFonts w:ascii="Times New Roman" w:hAnsi="Times New Roman"/>
          <w:b/>
          <w:bCs/>
          <w:color w:val="auto"/>
          <w:u w:color="FF0000"/>
          <w:shd w:val="clear" w:color="auto" w:fill="FFFF00"/>
          <w:rtl w:val="0"/>
          <w:lang w:val="en-US"/>
        </w:rPr>
        <w:t>20</w:t>
      </w:r>
      <w:r>
        <w:rPr>
          <w:rFonts w:hint="eastAsia" w:eastAsia="宋体"/>
          <w:color w:val="auto"/>
          <w:u w:color="FF0000"/>
          <w:shd w:val="clear" w:color="auto" w:fill="FFFF00"/>
          <w:rtl w:val="0"/>
          <w:lang w:val="zh-TW" w:eastAsia="zh-TW"/>
        </w:rPr>
        <w:t>课时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．单词拼写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1. reward    2. restaurant    3. sandwich      4. rubbish    5. scholarship    6. responsibility 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7. riddle    8. rocket    9. satellite           10. secretary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．介词填空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1. to    2. on    3. from    4. for    5. from    6. with    7. for    8. of    9. to    10. from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．单项填空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 1 --- 5 ABCBC   6 --- 10 CCADB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．选词填空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1. retell    2. scenery    3. rolled    4. ruined    5. ran     6. scolded     7. scene    8. satisfy  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9. right      10. rough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（口语里）艰难的，难受的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5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．句子翻译</w:t>
      </w:r>
    </w:p>
    <w:p>
      <w:pPr>
        <w:pStyle w:val="9"/>
        <w:framePr w:wrap="auto" w:vAnchor="margin" w:hAnchor="text" w:yAlign="inline"/>
        <w:numPr>
          <w:ilvl w:val="0"/>
          <w:numId w:val="12"/>
        </w:numPr>
        <w:bidi w:val="0"/>
        <w:spacing w:line="400" w:lineRule="exact"/>
        <w:ind w:right="336"/>
        <w:jc w:val="left"/>
        <w:rPr>
          <w:rFonts w:ascii="Times New Roman" w:hAnsi="Times New Roman"/>
          <w:color w:val="auto"/>
          <w:rtl w:val="0"/>
          <w:lang w:val="en-US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Someone robbed Lily of her diamond necklace.</w:t>
      </w:r>
    </w:p>
    <w:p>
      <w:pPr>
        <w:pStyle w:val="9"/>
        <w:framePr w:wrap="auto" w:vAnchor="margin" w:hAnchor="text" w:yAlign="inline"/>
        <w:numPr>
          <w:ilvl w:val="0"/>
          <w:numId w:val="12"/>
        </w:numPr>
        <w:bidi w:val="0"/>
        <w:spacing w:line="400" w:lineRule="exact"/>
        <w:ind w:right="336"/>
        <w:jc w:val="left"/>
        <w:rPr>
          <w:rFonts w:ascii="Times New Roman" w:hAnsi="Times New Roman"/>
          <w:color w:val="auto"/>
          <w:rtl w:val="0"/>
          <w:lang w:val="en-US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Agriculture plays an important role/part in the economy of our country.</w:t>
      </w:r>
    </w:p>
    <w:p>
      <w:pPr>
        <w:pStyle w:val="9"/>
        <w:framePr w:wrap="auto" w:vAnchor="margin" w:hAnchor="text" w:yAlign="inline"/>
        <w:numPr>
          <w:ilvl w:val="0"/>
          <w:numId w:val="12"/>
        </w:numPr>
        <w:bidi w:val="0"/>
        <w:spacing w:line="400" w:lineRule="exact"/>
        <w:ind w:right="336"/>
        <w:jc w:val="left"/>
        <w:rPr>
          <w:rFonts w:ascii="Times New Roman" w:hAnsi="Times New Roman"/>
          <w:color w:val="auto"/>
          <w:rtl w:val="0"/>
          <w:lang w:val="en-US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Our gas ran out on the way./We ran out of gas on the way.</w:t>
      </w:r>
    </w:p>
    <w:p>
      <w:pPr>
        <w:pStyle w:val="9"/>
        <w:framePr w:wrap="auto" w:vAnchor="margin" w:hAnchor="text" w:yAlign="inline"/>
        <w:numPr>
          <w:ilvl w:val="0"/>
          <w:numId w:val="12"/>
        </w:numPr>
        <w:bidi w:val="0"/>
        <w:spacing w:line="400" w:lineRule="exact"/>
        <w:ind w:right="336"/>
        <w:jc w:val="left"/>
        <w:rPr>
          <w:rFonts w:ascii="Times New Roman" w:hAnsi="Times New Roman"/>
          <w:color w:val="auto"/>
          <w:rtl w:val="0"/>
          <w:lang w:val="en-US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It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 said that the singer is a spy./The singer is said to be a spy.</w:t>
      </w:r>
    </w:p>
    <w:p>
      <w:pPr>
        <w:pStyle w:val="9"/>
        <w:framePr w:wrap="auto" w:vAnchor="margin" w:hAnchor="text" w:yAlign="inline"/>
        <w:numPr>
          <w:ilvl w:val="0"/>
          <w:numId w:val="12"/>
        </w:numPr>
        <w:bidi w:val="0"/>
        <w:spacing w:line="400" w:lineRule="exact"/>
        <w:ind w:right="336"/>
        <w:jc w:val="left"/>
        <w:rPr>
          <w:rFonts w:ascii="Times New Roman" w:hAnsi="Times New Roman" w:eastAsia="Times New Roman" w:cs="Times New Roman"/>
          <w:color w:val="auto"/>
          <w:rtl w:val="0"/>
        </w:rPr>
      </w:pPr>
      <w:r>
        <w:rPr>
          <w:rFonts w:ascii="Calibri" w:hAnsi="Calibri" w:eastAsia="Calibri" w:cs="Calibri"/>
          <w:color w:val="auto"/>
          <w:u w:color="000000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column">
              <wp:posOffset>1057275</wp:posOffset>
            </wp:positionH>
            <wp:positionV relativeFrom="line">
              <wp:posOffset>36830</wp:posOffset>
            </wp:positionV>
            <wp:extent cx="1438275" cy="504825"/>
            <wp:effectExtent l="0" t="0" r="0" b="0"/>
            <wp:wrapNone/>
            <wp:docPr id="1073741833" name="officeArt ob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officeArt object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5048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color w:val="auto"/>
          <w:u w:color="000000"/>
          <w:rtl w:val="0"/>
          <w:lang w:val="en-US"/>
        </w:rPr>
        <w:t>He can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 resist</w:t>
      </w:r>
      <w:r>
        <w:rPr>
          <w:rFonts w:ascii="Times New Roman" w:hAnsi="Times New Roman"/>
          <w:color w:val="auto"/>
          <w:rtl w:val="0"/>
          <w:lang w:val="en-US"/>
        </w:rPr>
        <w:t xml:space="preserve"> 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showing off his new car.</w:t>
      </w:r>
    </w:p>
    <w:p>
      <w:pPr>
        <w:pStyle w:val="9"/>
        <w:framePr w:wrap="auto" w:vAnchor="margin" w:hAnchor="text" w:yAlign="inline"/>
        <w:numPr>
          <w:ilvl w:val="0"/>
          <w:numId w:val="12"/>
        </w:numPr>
        <w:bidi w:val="0"/>
        <w:spacing w:line="400" w:lineRule="exact"/>
        <w:ind w:right="336"/>
        <w:jc w:val="left"/>
        <w:rPr>
          <w:rFonts w:ascii="Times New Roman" w:hAnsi="Times New Roman"/>
          <w:color w:val="auto"/>
          <w:rtl w:val="0"/>
          <w:lang w:val="en-US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I got rid of all the old furniture.</w:t>
      </w:r>
    </w:p>
    <w:p>
      <w:pPr>
        <w:pStyle w:val="9"/>
        <w:framePr w:wrap="auto" w:vAnchor="margin" w:hAnchor="text" w:yAlign="inline"/>
        <w:numPr>
          <w:ilvl w:val="0"/>
          <w:numId w:val="12"/>
        </w:numPr>
        <w:bidi w:val="0"/>
        <w:spacing w:line="400" w:lineRule="exact"/>
        <w:ind w:right="336"/>
        <w:jc w:val="left"/>
        <w:rPr>
          <w:rFonts w:ascii="Times New Roman" w:hAnsi="Times New Roman"/>
          <w:color w:val="auto"/>
          <w:rtl w:val="0"/>
          <w:lang w:val="en-US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The teacher was very satisfied with your plan.</w:t>
      </w:r>
    </w:p>
    <w:p>
      <w:pPr>
        <w:pStyle w:val="9"/>
        <w:framePr w:wrap="auto" w:vAnchor="margin" w:hAnchor="text" w:yAlign="inline"/>
        <w:numPr>
          <w:ilvl w:val="0"/>
          <w:numId w:val="12"/>
        </w:numPr>
        <w:bidi w:val="0"/>
        <w:spacing w:line="400" w:lineRule="exact"/>
        <w:ind w:right="336"/>
        <w:jc w:val="left"/>
        <w:rPr>
          <w:rFonts w:ascii="Times New Roman" w:hAnsi="Times New Roman"/>
          <w:color w:val="auto"/>
          <w:rtl w:val="0"/>
          <w:lang w:val="en-US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I bought the same cell phone as yours.</w:t>
      </w:r>
    </w:p>
    <w:p>
      <w:pPr>
        <w:pStyle w:val="9"/>
        <w:framePr w:wrap="auto" w:vAnchor="margin" w:hAnchor="text" w:yAlign="inline"/>
        <w:numPr>
          <w:ilvl w:val="0"/>
          <w:numId w:val="12"/>
        </w:numPr>
        <w:bidi w:val="0"/>
        <w:spacing w:line="400" w:lineRule="exact"/>
        <w:ind w:right="336"/>
        <w:jc w:val="left"/>
        <w:rPr>
          <w:rFonts w:ascii="Times New Roman" w:hAnsi="Times New Roman"/>
          <w:color w:val="auto"/>
          <w:rtl w:val="0"/>
          <w:lang w:val="en-US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Oranges are rich/abundant in vitamin C.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10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）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The police were searching the room for the top secret file.    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b/>
          <w:bCs/>
          <w:color w:val="auto"/>
          <w:u w:color="FF0000"/>
          <w:shd w:val="clear" w:color="auto" w:fill="FFFF00"/>
        </w:rPr>
      </w:pPr>
      <w:r>
        <w:rPr>
          <w:rFonts w:hint="eastAsia" w:eastAsia="宋体"/>
          <w:color w:val="auto"/>
          <w:u w:color="FF0000"/>
          <w:shd w:val="clear" w:color="auto" w:fill="FFFF00"/>
          <w:rtl w:val="0"/>
          <w:lang w:val="zh-TW" w:eastAsia="zh-TW"/>
        </w:rPr>
        <w:t>第</w:t>
      </w:r>
      <w:r>
        <w:rPr>
          <w:rFonts w:ascii="Times New Roman" w:hAnsi="Times New Roman"/>
          <w:b/>
          <w:bCs/>
          <w:color w:val="auto"/>
          <w:u w:color="FF0000"/>
          <w:shd w:val="clear" w:color="auto" w:fill="FFFF00"/>
          <w:rtl w:val="0"/>
          <w:lang w:val="en-US"/>
        </w:rPr>
        <w:t>21</w:t>
      </w:r>
      <w:r>
        <w:rPr>
          <w:rFonts w:hint="eastAsia" w:eastAsia="宋体"/>
          <w:color w:val="auto"/>
          <w:u w:color="FF0000"/>
          <w:shd w:val="clear" w:color="auto" w:fill="FFFF00"/>
          <w:rtl w:val="0"/>
          <w:lang w:val="zh-TW" w:eastAsia="zh-TW"/>
        </w:rPr>
        <w:t>课时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</w:t>
      </w:r>
      <w:r>
        <w:rPr>
          <w:color w:val="auto"/>
          <w:u w:color="000000"/>
          <w:rtl w:val="0"/>
          <w:lang w:val="zh-TW" w:eastAsia="zh-TW"/>
        </w:rPr>
        <w:t>．单词拼写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1. sew    2. shallow    3. shelf   4. sightseeing    5. Sharks   6. shower   7. Slavery  8. silver    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9. sleeves     10. skating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</w:t>
      </w:r>
      <w:r>
        <w:rPr>
          <w:color w:val="auto"/>
          <w:u w:color="000000"/>
          <w:rtl w:val="0"/>
          <w:lang w:val="zh-TW" w:eastAsia="zh-TW"/>
        </w:rPr>
        <w:t>．词形变化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1. selfish    2. separation   3. settlers   4. shaver    5. shopping  6. silence    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7. simplify   8. skilful/skilled    9. sleepy    10. sickness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</w:t>
      </w:r>
      <w:r>
        <w:rPr>
          <w:color w:val="auto"/>
          <w:u w:color="000000"/>
          <w:rtl w:val="0"/>
          <w:lang w:val="zh-TW" w:eastAsia="zh-TW"/>
        </w:rPr>
        <w:t>．单项填空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 1 -5 ABCCD 6 - 10 BCDCA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</w:t>
      </w:r>
      <w:r>
        <w:rPr>
          <w:color w:val="auto"/>
          <w:u w:color="000000"/>
          <w:rtl w:val="0"/>
          <w:lang w:val="zh-TW" w:eastAsia="zh-TW"/>
        </w:rPr>
        <w:t>．选词填空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1. serve as     2. shut down     3. in sight      4. sent out     5. set up        6. settle down     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7. out of shape    8. am sick of     9. take sides     10. sit up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5</w:t>
      </w:r>
      <w:r>
        <w:rPr>
          <w:color w:val="auto"/>
          <w:u w:color="000000"/>
          <w:rtl w:val="0"/>
          <w:lang w:val="zh-TW" w:eastAsia="zh-TW"/>
        </w:rPr>
        <w:t>．句子翻译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1. They've gone to the airport to see their son off.  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2. I seem to have lost the keys.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3. Britain is separated from France by the English Channel.      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4. It's only a joke -- don't take it seriously!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right="336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5. It's a shame that you didn't come to the party last night.       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right="336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6. We share the same hobbies and interest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7. We were shocked at his sudden change of attitude.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val="single"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8. At the moment the school library is short of(=lacking in) money.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9. Tom's voice is very similar to Bush's.             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10. She screamed at the sight of a snake.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b/>
          <w:bCs/>
          <w:color w:val="auto"/>
          <w:u w:color="FF0000"/>
          <w:shd w:val="clear" w:color="auto" w:fill="FFFF00"/>
        </w:rPr>
      </w:pPr>
      <w:r>
        <w:rPr>
          <w:rFonts w:hint="eastAsia" w:eastAsia="宋体"/>
          <w:color w:val="auto"/>
          <w:u w:color="FF0000"/>
          <w:shd w:val="clear" w:color="auto" w:fill="FFFF00"/>
          <w:rtl w:val="0"/>
          <w:lang w:val="zh-TW" w:eastAsia="zh-TW"/>
        </w:rPr>
        <w:t>第</w:t>
      </w:r>
      <w:r>
        <w:rPr>
          <w:rFonts w:ascii="Times New Roman" w:hAnsi="Times New Roman"/>
          <w:b/>
          <w:bCs/>
          <w:color w:val="auto"/>
          <w:u w:color="FF0000"/>
          <w:shd w:val="clear" w:color="auto" w:fill="FFFF00"/>
          <w:rtl w:val="0"/>
          <w:lang w:val="en-US"/>
        </w:rPr>
        <w:t>22</w:t>
      </w:r>
      <w:r>
        <w:rPr>
          <w:rFonts w:hint="eastAsia" w:eastAsia="宋体"/>
          <w:color w:val="auto"/>
          <w:u w:color="FF0000"/>
          <w:shd w:val="clear" w:color="auto" w:fill="FFFF00"/>
          <w:rtl w:val="0"/>
          <w:lang w:val="zh-TW" w:eastAsia="zh-TW"/>
        </w:rPr>
        <w:t>课时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</w:t>
      </w:r>
      <w:r>
        <w:rPr>
          <w:color w:val="auto"/>
          <w:u w:color="000000"/>
          <w:rtl w:val="0"/>
          <w:lang w:val="zh-TW" w:eastAsia="zh-TW"/>
        </w:rPr>
        <w:t>．单词拼写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1. smart    2. soap    3. software    4. splendid     5. society    6. spell    7. spaceship    8. square   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9. status     10. stomachs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</w:t>
      </w:r>
      <w:r>
        <w:rPr>
          <w:color w:val="auto"/>
          <w:u w:color="000000"/>
          <w:rtl w:val="0"/>
          <w:lang w:val="zh-TW" w:eastAsia="zh-TW"/>
        </w:rPr>
        <w:t>．词形变化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left="2" w:right="336" w:firstLine="105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1, smoothly    2. snowy    3. social    4. specialist    5. spelling    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left="2" w:right="336" w:firstLine="105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6. spokesman    7. starvation    8. stolen   9. statement    10. smoker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</w:t>
      </w:r>
      <w:r>
        <w:rPr>
          <w:color w:val="auto"/>
          <w:u w:color="000000"/>
          <w:rtl w:val="0"/>
          <w:lang w:val="zh-TW" w:eastAsia="zh-TW"/>
        </w:rPr>
        <w:t>．单项填空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 1 -- 5 BACBD   6 -- 10 CABDA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</w:t>
      </w:r>
      <w:r>
        <w:rPr>
          <w:color w:val="auto"/>
          <w:u w:color="000000"/>
          <w:rtl w:val="0"/>
          <w:lang w:val="zh-TW" w:eastAsia="zh-TW"/>
        </w:rPr>
        <w:t>．选词填空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1. Somehow    2. speak    3. space    4. state    5. stood    6. sort    7. spot     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8. spare    9. speed    10. solid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5</w:t>
      </w:r>
      <w:r>
        <w:rPr>
          <w:color w:val="auto"/>
          <w:u w:color="000000"/>
          <w:rtl w:val="0"/>
          <w:lang w:val="zh-TW" w:eastAsia="zh-TW"/>
        </w:rPr>
        <w:t>．句子翻译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1. The president took immediate steps/action/measures to stop the fighting.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2. You sound as if/as though you've got a cold.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3. Doctors advise us to exercise regularly to stay/keep healthy.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4. It's bad manners to stare at foreign guests.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5. The truck is traveling at a speed of 50 mph.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6. She spent all her spare time painting.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7. The disease spread rapidly among the people.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8. Our school has a staff of 120.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9. Children start school at the age of 7 in our country.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10. I was late because I was stuck in a traffic jam.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b/>
          <w:bCs/>
          <w:color w:val="auto"/>
          <w:u w:color="FF0000"/>
          <w:shd w:val="clear" w:color="auto" w:fill="FFFF00"/>
        </w:rPr>
      </w:pPr>
      <w:r>
        <w:rPr>
          <w:rFonts w:hint="eastAsia" w:eastAsia="宋体"/>
          <w:color w:val="auto"/>
          <w:u w:color="FF0000"/>
          <w:shd w:val="clear" w:color="auto" w:fill="FFFF00"/>
          <w:rtl w:val="0"/>
          <w:lang w:val="zh-TW" w:eastAsia="zh-TW"/>
        </w:rPr>
        <w:t>第</w:t>
      </w:r>
      <w:r>
        <w:rPr>
          <w:rFonts w:ascii="Times New Roman" w:hAnsi="Times New Roman"/>
          <w:b/>
          <w:bCs/>
          <w:color w:val="auto"/>
          <w:u w:color="FF0000"/>
          <w:shd w:val="clear" w:color="auto" w:fill="FFFF00"/>
          <w:rtl w:val="0"/>
          <w:lang w:val="en-US"/>
        </w:rPr>
        <w:t>23</w:t>
      </w:r>
      <w:r>
        <w:rPr>
          <w:rFonts w:hint="eastAsia" w:eastAsia="宋体"/>
          <w:color w:val="auto"/>
          <w:u w:color="FF0000"/>
          <w:shd w:val="clear" w:color="auto" w:fill="FFFF00"/>
          <w:rtl w:val="0"/>
          <w:lang w:val="zh-TW" w:eastAsia="zh-TW"/>
        </w:rPr>
        <w:t>课时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</w:t>
      </w:r>
      <w:r>
        <w:rPr>
          <w:color w:val="auto"/>
          <w:u w:color="000000"/>
          <w:rtl w:val="0"/>
          <w:lang w:val="zh-TW" w:eastAsia="zh-TW"/>
        </w:rPr>
        <w:t>．单词拼写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1. stranger    2. strengths    3. teenagers    4. technology   5. surface    6. suitcase    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7. summary    8. supermarket    9. swallow    10. tasty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</w:t>
      </w:r>
      <w:r>
        <w:rPr>
          <w:color w:val="auto"/>
          <w:u w:color="000000"/>
          <w:rtl w:val="0"/>
          <w:lang w:val="zh-TW" w:eastAsia="zh-TW"/>
        </w:rPr>
        <w:t>．介词填空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1. of   2. to   3. for   4. for   5. in   6. for   7. under   8. in   9. by   10. for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3.</w:t>
      </w:r>
      <w:r>
        <w:rPr>
          <w:color w:val="auto"/>
          <w:u w:color="000000"/>
          <w:rtl w:val="0"/>
          <w:lang w:val="zh-TW" w:eastAsia="zh-TW"/>
        </w:rPr>
        <w:t>单项填空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1 -- 5 ABBCD 6 --- 10 ABDAC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</w:t>
      </w:r>
      <w:r>
        <w:rPr>
          <w:color w:val="auto"/>
          <w:u w:color="000000"/>
          <w:rtl w:val="0"/>
          <w:lang w:val="zh-TW" w:eastAsia="zh-TW"/>
        </w:rPr>
        <w:t>．选词填空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left="2" w:right="336" w:firstLine="105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1. success   2. straight   3. strengthened   4. teasing   5. task   6. target   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left="2" w:right="336" w:firstLine="105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7. swing    8. swells     9. swept    10. swore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5</w:t>
      </w:r>
      <w:r>
        <w:rPr>
          <w:color w:val="auto"/>
          <w:u w:color="000000"/>
          <w:rtl w:val="0"/>
          <w:lang w:val="zh-TW" w:eastAsia="zh-TW"/>
        </w:rPr>
        <w:t>．句子翻译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right="336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1. Dad is very strict with me in my studies.      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right="336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2. They succeeded in finding a cure for headache.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right="336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3. Dad suffers from a bad back.               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right="336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4. The show is not suitable for young children.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5. She worked as a librarian before switching to journalism.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6. Ben supplied the police with the names of those involved in the crime.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7. We strongly support=are strongly for your plan.          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8. The child has a talent for music.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9. She tore the letter into pieces and threw them in the dustbin.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10. They were </w:t>
      </w:r>
      <w:r>
        <w:rPr>
          <w:rFonts w:ascii="Times New Roman" w:hAnsi="Times New Roman"/>
          <w:i/>
          <w:iCs/>
          <w:color w:val="auto"/>
          <w:u w:color="000000"/>
          <w:rtl w:val="0"/>
          <w:lang w:val="en-US"/>
        </w:rPr>
        <w:t>talking in low voices=whispering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and I couldn't catch what they were saying.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  <w:lang w:val="zh-TW" w:eastAsia="zh-TW"/>
        </w:rPr>
      </w:pPr>
      <w:r>
        <w:rPr>
          <w:color w:val="auto"/>
          <w:u w:color="000000"/>
          <w:rtl w:val="0"/>
          <w:lang w:val="zh-TW" w:eastAsia="zh-TW"/>
        </w:rPr>
        <w:t>　　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b/>
          <w:bCs/>
          <w:color w:val="auto"/>
          <w:u w:color="FF0000"/>
          <w:shd w:val="clear" w:color="auto" w:fill="FFFF00"/>
        </w:rPr>
      </w:pPr>
      <w:r>
        <w:rPr>
          <w:rFonts w:hint="eastAsia" w:eastAsia="宋体"/>
          <w:color w:val="auto"/>
          <w:u w:color="FF0000"/>
          <w:shd w:val="clear" w:color="auto" w:fill="FFFF00"/>
          <w:rtl w:val="0"/>
          <w:lang w:val="zh-TW" w:eastAsia="zh-TW"/>
        </w:rPr>
        <w:t>第</w:t>
      </w:r>
      <w:r>
        <w:rPr>
          <w:rFonts w:ascii="Times New Roman" w:hAnsi="Times New Roman"/>
          <w:b/>
          <w:bCs/>
          <w:color w:val="auto"/>
          <w:u w:color="FF0000"/>
          <w:shd w:val="clear" w:color="auto" w:fill="FFFF00"/>
          <w:rtl w:val="0"/>
          <w:lang w:val="en-US"/>
        </w:rPr>
        <w:t>24</w:t>
      </w:r>
      <w:r>
        <w:rPr>
          <w:rFonts w:hint="eastAsia" w:eastAsia="宋体"/>
          <w:color w:val="auto"/>
          <w:u w:color="FF0000"/>
          <w:shd w:val="clear" w:color="auto" w:fill="FFFF00"/>
          <w:rtl w:val="0"/>
          <w:lang w:val="zh-TW" w:eastAsia="zh-TW"/>
        </w:rPr>
        <w:t>课时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</w:t>
      </w:r>
      <w:r>
        <w:rPr>
          <w:color w:val="auto"/>
          <w:u w:color="000000"/>
          <w:rtl w:val="0"/>
          <w:lang w:val="zh-TW" w:eastAsia="zh-TW"/>
        </w:rPr>
        <w:t>．单词拼写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1. temperature   2. thunder    3. Tobacco    4. treasure    5. tongue    6. theatre    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7. timetable    8. tiny    9. toilet\toilets     10. traditions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</w:t>
      </w:r>
      <w:r>
        <w:rPr>
          <w:color w:val="auto"/>
          <w:u w:color="000000"/>
          <w:rtl w:val="0"/>
          <w:lang w:val="zh-TW" w:eastAsia="zh-TW"/>
        </w:rPr>
        <w:t>．词形变化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1. tension   2. thankful   3. themselves   4. thriller    5. tiring\tiresome    6. translator     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7. traditional    8. training     9. traveler    10. terrified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</w:t>
      </w:r>
      <w:r>
        <w:rPr>
          <w:color w:val="auto"/>
          <w:u w:color="000000"/>
          <w:rtl w:val="0"/>
          <w:lang w:val="zh-TW" w:eastAsia="zh-TW"/>
        </w:rPr>
        <w:t>．单项填空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 1 --- 5 BCCAD         6 --- 10 DBADC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</w:t>
      </w:r>
      <w:r>
        <w:rPr>
          <w:color w:val="auto"/>
          <w:u w:color="000000"/>
          <w:rtl w:val="0"/>
          <w:lang w:val="zh-TW" w:eastAsia="zh-TW"/>
        </w:rPr>
        <w:t>．词组填空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1. cleared his throat    2. in terms of   3. In theory   4. There you are   5. even though    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6. as though     7. in total    8. tourist attraction    9. On top of    10. for themselves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5</w:t>
      </w:r>
      <w:r>
        <w:rPr>
          <w:color w:val="auto"/>
          <w:u w:color="000000"/>
          <w:rtl w:val="0"/>
          <w:lang w:val="zh-TW" w:eastAsia="zh-TW"/>
        </w:rPr>
        <w:t>．句子翻译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1. The nurse took the patient's temperature.                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2. He thought back to the day they'd first met.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3. No sooner had I got into the house than the phone rang.    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4. Can you tell the difference between the two wines?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5. Please translate the poem from Chinese into French.       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6. The shops open till nine o'clock in the evening on Fridays.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7. Let's toast Edward for a job well done.                 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8. I'm tired of watching television; let's go for a walk.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right="336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9. We were trapped in a traffic jam.</w:t>
      </w:r>
    </w:p>
    <w:p>
      <w:pPr>
        <w:pStyle w:val="10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10. She was deeply touched /moved by the novel.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hint="eastAsia" w:eastAsia="宋体"/>
          <w:color w:val="auto"/>
          <w:u w:color="FF0000"/>
          <w:shd w:val="clear" w:color="auto" w:fill="FFFF00"/>
          <w:rtl w:val="0"/>
          <w:lang w:val="zh-TW" w:eastAsia="zh-TW"/>
        </w:rPr>
        <w:t>第</w:t>
      </w:r>
      <w:r>
        <w:rPr>
          <w:rFonts w:ascii="Times New Roman" w:hAnsi="Times New Roman"/>
          <w:b/>
          <w:bCs/>
          <w:color w:val="auto"/>
          <w:u w:color="FF0000"/>
          <w:shd w:val="clear" w:color="auto" w:fill="FFFF00"/>
          <w:rtl w:val="0"/>
          <w:lang w:val="en-US"/>
        </w:rPr>
        <w:t>25</w:t>
      </w:r>
      <w:r>
        <w:rPr>
          <w:rFonts w:hint="eastAsia" w:eastAsia="宋体"/>
          <w:color w:val="auto"/>
          <w:u w:color="FF0000"/>
          <w:shd w:val="clear" w:color="auto" w:fill="FFFF00"/>
          <w:rtl w:val="0"/>
          <w:lang w:val="zh-TW" w:eastAsia="zh-TW"/>
        </w:rPr>
        <w:t>课时</w:t>
      </w: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color w:val="auto"/>
          <w:u w:color="FF0000"/>
          <w:shd w:val="clear" w:color="auto" w:fill="FFFF00"/>
          <w:lang w:val="zh-TW" w:eastAsia="zh-TW"/>
        </w:rPr>
        <w:br w:type="textWrapping"/>
      </w:r>
      <w:r>
        <w:rPr>
          <w:rFonts w:ascii="Times New Roman" w:hAnsi="Times New Roman"/>
          <w:color w:val="auto"/>
          <w:u w:color="000000"/>
          <w:rtl w:val="0"/>
          <w:lang w:val="en-US"/>
        </w:rPr>
        <w:t>1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．单词拼写</w:t>
      </w: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color w:val="auto"/>
          <w:u w:color="000000"/>
          <w:lang w:val="en-US"/>
        </w:rPr>
        <w:br w:type="textWrapping"/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 1. triangle 2. trousers 3. umbrella 4. tutor\teacher 5. truck      6. University 7. valuable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firstLine="210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8. vegetables 9. victory 10. villagers</w:t>
      </w: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color w:val="auto"/>
          <w:u w:color="000000"/>
          <w:lang w:val="en-US"/>
        </w:rPr>
        <w:br w:type="textWrapping"/>
      </w:r>
      <w:r>
        <w:rPr>
          <w:rFonts w:ascii="Times New Roman" w:hAnsi="Times New Roman"/>
          <w:color w:val="auto"/>
          <w:u w:color="000000"/>
          <w:rtl w:val="0"/>
          <w:lang w:val="en-US"/>
        </w:rPr>
        <w:t>2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．词形变化</w:t>
      </w: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color w:val="auto"/>
          <w:u w:color="000000"/>
          <w:lang w:val="en-US"/>
        </w:rPr>
        <w:br w:type="textWrapping"/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　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1. treatment   2. troublesome 3. truth   4. understood   5. unfortunately   6. unusual   7. various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firstLine="210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8. violence    9. visitors 10. used</w:t>
      </w: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color w:val="auto"/>
          <w:u w:color="000000"/>
          <w:lang w:val="en-US"/>
        </w:rPr>
        <w:br w:type="textWrapping"/>
      </w:r>
      <w:r>
        <w:rPr>
          <w:rFonts w:ascii="Times New Roman" w:hAnsi="Times New Roman"/>
          <w:color w:val="auto"/>
          <w:u w:color="000000"/>
          <w:rtl w:val="0"/>
          <w:lang w:val="en-US"/>
        </w:rPr>
        <w:t>3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．单项填空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1 --- 5 CABAD 6 --- 10 CBBCD</w:t>
      </w: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color w:val="auto"/>
          <w:u w:color="000000"/>
          <w:lang w:val="en-US"/>
        </w:rPr>
        <w:br w:type="textWrapping"/>
      </w:r>
      <w:r>
        <w:rPr>
          <w:rFonts w:ascii="Times New Roman" w:hAnsi="Times New Roman"/>
          <w:color w:val="auto"/>
          <w:u w:color="000000"/>
          <w:rtl w:val="0"/>
          <w:lang w:val="en-US"/>
        </w:rPr>
        <w:t>4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．词组填空</w:t>
      </w: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color w:val="auto"/>
          <w:u w:color="000000"/>
          <w:lang w:val="en-US"/>
        </w:rPr>
        <w:br w:type="textWrapping"/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　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1. up to 2. true of 3. turned ... down 4. turn ... off    5. turned out 6. turn ... over 7. turned up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firstLine="210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8. pay a visit to 9. In my view 10. in vain</w:t>
      </w: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color w:val="auto"/>
          <w:u w:color="000000"/>
          <w:lang w:val="en-US"/>
        </w:rPr>
        <w:br w:type="textWrapping"/>
      </w:r>
      <w:r>
        <w:rPr>
          <w:rFonts w:ascii="Times New Roman" w:hAnsi="Times New Roman"/>
          <w:color w:val="auto"/>
          <w:u w:color="000000"/>
          <w:rtl w:val="0"/>
          <w:lang w:val="en-US"/>
        </w:rPr>
        <w:t>5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．句子翻译</w:t>
      </w: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color w:val="auto"/>
          <w:u w:color="000000"/>
          <w:lang w:val="en-US"/>
        </w:rPr>
        <w:br w:type="textWrapping"/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1. The kids are always playing tricks on their teacher.</w:t>
      </w: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color w:val="auto"/>
          <w:u w:color="000000"/>
          <w:lang w:val="en-US"/>
        </w:rPr>
        <w:br w:type="textWrapping"/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2. If I don't get this finished(finish this) on time, I will be in trouble.</w:t>
      </w: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color w:val="auto"/>
          <w:u w:color="000000"/>
          <w:lang w:val="en-US"/>
        </w:rPr>
        <w:br w:type="textWrapping"/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3. Try the shoes on before you buy them.</w:t>
      </w: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color w:val="auto"/>
          <w:u w:color="000000"/>
          <w:lang w:val="en-US"/>
        </w:rPr>
        <w:br w:type="textWrapping"/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4. Until he spoke I hadn't realized he wasn't English.  Not until he spoke did I realize he wasn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t English.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firstLine="315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It wasn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 until he spoke that I realized he wasn</w:t>
      </w:r>
      <w:r>
        <w:rPr>
          <w:rFonts w:hint="default" w:ascii="Times New Roman" w:hAnsi="Times New Roman"/>
          <w:color w:val="auto"/>
          <w:u w:color="000000"/>
          <w:rtl w:val="0"/>
          <w:lang w:val="en-US"/>
        </w:rPr>
        <w:t>’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>t English.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firstLine="105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5. I tried to contact him, but I was unable to.       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firstLine="105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6. I'm not used to eating so much at lunchtime.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firstLine="105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7. There's a wide variety of patterns to choose from.  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firstLine="105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8. Unless I am mistaken, he was back at work yesterday.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firstLine="105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9. He was unwilling to give us any further details.   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firstLine="105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10. I understand how upset you must be feeling.</w:t>
      </w: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color w:val="auto"/>
          <w:u w:color="000000"/>
        </w:rPr>
        <w:br w:type="textWrapping"/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b/>
          <w:bCs/>
          <w:color w:val="auto"/>
          <w:u w:color="FF0000"/>
        </w:rPr>
      </w:pPr>
      <w:r>
        <w:rPr>
          <w:rFonts w:hint="eastAsia" w:eastAsia="宋体"/>
          <w:color w:val="auto"/>
          <w:u w:color="FF0000"/>
          <w:shd w:val="clear" w:color="auto" w:fill="FFFF00"/>
          <w:rtl w:val="0"/>
          <w:lang w:val="zh-TW" w:eastAsia="zh-TW"/>
        </w:rPr>
        <w:t>第</w:t>
      </w:r>
      <w:r>
        <w:rPr>
          <w:rFonts w:ascii="Times New Roman" w:hAnsi="Times New Roman"/>
          <w:b/>
          <w:bCs/>
          <w:color w:val="auto"/>
          <w:u w:color="FF0000"/>
          <w:shd w:val="clear" w:color="auto" w:fill="FFFF00"/>
          <w:rtl w:val="0"/>
          <w:lang w:val="en-US"/>
        </w:rPr>
        <w:t>26</w:t>
      </w:r>
      <w:r>
        <w:rPr>
          <w:rFonts w:hint="eastAsia" w:eastAsia="宋体"/>
          <w:color w:val="auto"/>
          <w:u w:color="FF0000"/>
          <w:shd w:val="clear" w:color="auto" w:fill="FFFF00"/>
          <w:rtl w:val="0"/>
          <w:lang w:val="zh-TW" w:eastAsia="zh-TW"/>
        </w:rPr>
        <w:t>课时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hanging="2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1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．单词拼写</w:t>
      </w: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color w:val="auto"/>
          <w:u w:color="000000"/>
          <w:lang w:val="en-US"/>
        </w:rPr>
        <w:br w:type="textWrapping"/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 1. vocabulary 2. volcano 3. voyage 4. website    5. whistled 6. volleyball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firstLine="210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7. whispered 8. widespread 9. worldwide 10. yoghurt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firstLine="0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．词形变化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firstLine="420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1. waitress 2. warmth 3. weakness 4. wealthy   5. weight 6. western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firstLine="420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7. widely 8. winners 9. wonderful 10. worried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left="2" w:right="336" w:firstLine="420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3.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单项填空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 1 --- 5 ABADC 5 --- 10 BACBD</w:t>
      </w: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color w:val="auto"/>
          <w:u w:color="000000"/>
          <w:lang w:val="en-US"/>
        </w:rPr>
        <w:br w:type="textWrapping"/>
      </w:r>
      <w:r>
        <w:rPr>
          <w:rFonts w:ascii="Times New Roman" w:hAnsi="Times New Roman"/>
          <w:color w:val="auto"/>
          <w:u w:color="000000"/>
          <w:rtl w:val="0"/>
          <w:lang w:val="en-US"/>
        </w:rPr>
        <w:t>4.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词组填空</w:t>
      </w: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color w:val="auto"/>
          <w:u w:color="000000"/>
          <w:lang w:val="en-US"/>
        </w:rPr>
        <w:br w:type="textWrapping"/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　</w:t>
      </w: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1. washed ... away     2. wake ... up    3. worn ... out     4. win over      5. working with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right="336" w:firstLine="210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6. working on        7. work out      8. wrote back      9. write ... down  10. write to</w:t>
      </w: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color w:val="auto"/>
          <w:u w:color="000000"/>
          <w:lang w:val="en-US"/>
        </w:rPr>
        <w:br w:type="textWrapping"/>
      </w:r>
      <w:r>
        <w:rPr>
          <w:rFonts w:ascii="Times New Roman" w:hAnsi="Times New Roman"/>
          <w:color w:val="auto"/>
          <w:u w:color="000000"/>
          <w:rtl w:val="0"/>
          <w:lang w:val="en-US"/>
        </w:rPr>
        <w:t>5</w:t>
      </w:r>
      <w:r>
        <w:rPr>
          <w:rFonts w:hint="eastAsia" w:eastAsia="宋体"/>
          <w:color w:val="auto"/>
          <w:u w:color="000000"/>
          <w:rtl w:val="0"/>
          <w:lang w:val="zh-TW" w:eastAsia="zh-TW"/>
        </w:rPr>
        <w:t>．句子翻译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right="336" w:firstLine="210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1. I'm sorry to have kept you waiting so long.  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right="336" w:firstLine="210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2. I warned you not to walk home alone.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right="336" w:firstLine="210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3. She is wearing school uniform today.      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right="336" w:firstLine="210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4. They warmly welcomed the new volunteers.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right="336" w:firstLine="210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5. The book is well worth reading.             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right="336" w:firstLine="210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6. The hall is 18 meters wide.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right="336" w:firstLine="210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7. I'm not worried about him; he can take care of himself.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right="336" w:firstLine="210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8. We moved to Paris, where we lived for 6 years.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right="336" w:firstLine="210"/>
        <w:jc w:val="left"/>
        <w:rPr>
          <w:rFonts w:ascii="Times New Roman" w:hAnsi="Times New Roman" w:eastAsia="Times New Roman" w:cs="Times New Roman"/>
          <w:color w:val="auto"/>
          <w:u w:color="000000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>9. Whether you like it or not, I am going.</w:t>
      </w:r>
    </w:p>
    <w:p>
      <w:pPr>
        <w:pStyle w:val="9"/>
        <w:framePr w:wrap="auto" w:vAnchor="margin" w:hAnchor="text" w:yAlign="inline"/>
        <w:tabs>
          <w:tab w:val="left" w:pos="851"/>
        </w:tabs>
        <w:spacing w:line="400" w:lineRule="exact"/>
        <w:ind w:right="336" w:firstLine="210"/>
        <w:jc w:val="left"/>
        <w:rPr>
          <w:color w:val="auto"/>
        </w:rPr>
      </w:pPr>
      <w:r>
        <w:rPr>
          <w:rFonts w:ascii="Times New Roman" w:hAnsi="Times New Roman"/>
          <w:color w:val="auto"/>
          <w:u w:color="000000"/>
          <w:rtl w:val="0"/>
          <w:lang w:val="en-US"/>
        </w:rPr>
        <w:t xml:space="preserve">10. He has put on/gained weight since he gave up /quitted smoking. </w:t>
      </w:r>
    </w:p>
    <w:sectPr>
      <w:pgSz w:w="11850" w:h="16783"/>
      <w:pgMar w:top="1440" w:right="709" w:bottom="1440" w:left="945" w:header="851" w:footer="992" w:gutter="0"/>
      <w:cols w:space="720" w:num="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Helvetica Neue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multilevel"/>
    <w:tmpl w:val="00000000"/>
    <w:lvl w:ilvl="0" w:tentative="0">
      <w:start w:val="1"/>
      <w:numFmt w:val="decimal"/>
      <w:suff w:val="nothing"/>
      <w:lvlText w:val="(%1)"/>
      <w:lvlJc w:val="left"/>
      <w:pPr>
        <w:ind w:left="143" w:hanging="14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decimal"/>
      <w:suff w:val="nothing"/>
      <w:lvlText w:val="(%2)"/>
      <w:lvlJc w:val="left"/>
      <w:pPr>
        <w:ind w:left="143" w:hanging="14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decimal"/>
      <w:suff w:val="nothing"/>
      <w:lvlText w:val="(%3)"/>
      <w:lvlJc w:val="left"/>
      <w:pPr>
        <w:ind w:left="143" w:hanging="14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decimal"/>
      <w:suff w:val="nothing"/>
      <w:lvlText w:val="(%4)"/>
      <w:lvlJc w:val="left"/>
      <w:pPr>
        <w:ind w:left="143" w:hanging="14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decimal"/>
      <w:suff w:val="nothing"/>
      <w:lvlText w:val="(%5)"/>
      <w:lvlJc w:val="left"/>
      <w:pPr>
        <w:ind w:left="143" w:hanging="14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decimal"/>
      <w:suff w:val="nothing"/>
      <w:lvlText w:val="(%6)"/>
      <w:lvlJc w:val="left"/>
      <w:pPr>
        <w:ind w:left="143" w:hanging="14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decimal"/>
      <w:suff w:val="nothing"/>
      <w:lvlText w:val="(%7)"/>
      <w:lvlJc w:val="left"/>
      <w:pPr>
        <w:ind w:left="143" w:hanging="14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decimal"/>
      <w:suff w:val="nothing"/>
      <w:lvlText w:val="(%8)"/>
      <w:lvlJc w:val="left"/>
      <w:pPr>
        <w:ind w:left="143" w:hanging="14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decimal"/>
      <w:suff w:val="nothing"/>
      <w:lvlText w:val="(%9)"/>
      <w:lvlJc w:val="left"/>
      <w:pPr>
        <w:ind w:left="143" w:hanging="14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nsid w:val="00000002"/>
    <w:multiLevelType w:val="multilevel"/>
    <w:tmpl w:val="00000002"/>
    <w:lvl w:ilvl="0" w:tentative="0">
      <w:start w:val="1"/>
      <w:numFmt w:val="decimal"/>
      <w:suff w:val="nothing"/>
      <w:lvlText w:val="(%1)"/>
      <w:lvlJc w:val="left"/>
      <w:pPr>
        <w:ind w:left="143" w:hanging="14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decimal"/>
      <w:suff w:val="nothing"/>
      <w:lvlText w:val="(%2)"/>
      <w:lvlJc w:val="left"/>
      <w:pPr>
        <w:ind w:left="143" w:hanging="14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decimal"/>
      <w:suff w:val="nothing"/>
      <w:lvlText w:val="(%3)"/>
      <w:lvlJc w:val="left"/>
      <w:pPr>
        <w:ind w:left="143" w:hanging="14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decimal"/>
      <w:suff w:val="nothing"/>
      <w:lvlText w:val="(%4)"/>
      <w:lvlJc w:val="left"/>
      <w:pPr>
        <w:ind w:left="143" w:hanging="14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decimal"/>
      <w:suff w:val="nothing"/>
      <w:lvlText w:val="(%5)"/>
      <w:lvlJc w:val="left"/>
      <w:pPr>
        <w:ind w:left="143" w:hanging="14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decimal"/>
      <w:suff w:val="nothing"/>
      <w:lvlText w:val="(%6)"/>
      <w:lvlJc w:val="left"/>
      <w:pPr>
        <w:ind w:left="143" w:hanging="14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decimal"/>
      <w:suff w:val="nothing"/>
      <w:lvlText w:val="(%7)"/>
      <w:lvlJc w:val="left"/>
      <w:pPr>
        <w:ind w:left="143" w:hanging="14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decimal"/>
      <w:suff w:val="nothing"/>
      <w:lvlText w:val="(%8)"/>
      <w:lvlJc w:val="left"/>
      <w:pPr>
        <w:ind w:left="143" w:hanging="14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decimal"/>
      <w:suff w:val="nothing"/>
      <w:lvlText w:val="(%9)"/>
      <w:lvlJc w:val="left"/>
      <w:pPr>
        <w:ind w:left="143" w:hanging="14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nsid w:val="00000004"/>
    <w:multiLevelType w:val="multilevel"/>
    <w:tmpl w:val="00000004"/>
    <w:lvl w:ilvl="0" w:tentative="0">
      <w:start w:val="1"/>
      <w:numFmt w:val="decimal"/>
      <w:lvlText w:val="%1)"/>
      <w:lvlJc w:val="left"/>
      <w:pPr>
        <w:ind w:left="450" w:hanging="45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lowerLetter"/>
      <w:lvlText w:val="%2)"/>
      <w:lvlJc w:val="left"/>
      <w:pPr>
        <w:ind w:left="623" w:hanging="5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lowerRoman"/>
      <w:lvlText w:val="%3."/>
      <w:lvlJc w:val="left"/>
      <w:pPr>
        <w:tabs>
          <w:tab w:val="left" w:pos="360"/>
        </w:tabs>
        <w:ind w:left="1043" w:hanging="6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decimal"/>
      <w:lvlText w:val="%4."/>
      <w:lvlJc w:val="left"/>
      <w:pPr>
        <w:tabs>
          <w:tab w:val="left" w:pos="360"/>
        </w:tabs>
        <w:ind w:left="1463" w:hanging="5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lowerLetter"/>
      <w:lvlText w:val="%5)"/>
      <w:lvlJc w:val="left"/>
      <w:pPr>
        <w:tabs>
          <w:tab w:val="left" w:pos="360"/>
        </w:tabs>
        <w:ind w:left="1883" w:hanging="5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lowerRoman"/>
      <w:lvlText w:val="%6."/>
      <w:lvlJc w:val="left"/>
      <w:pPr>
        <w:tabs>
          <w:tab w:val="left" w:pos="360"/>
        </w:tabs>
        <w:ind w:left="2303" w:hanging="6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decimal"/>
      <w:lvlText w:val="%7."/>
      <w:lvlJc w:val="left"/>
      <w:pPr>
        <w:tabs>
          <w:tab w:val="left" w:pos="360"/>
        </w:tabs>
        <w:ind w:left="2723" w:hanging="5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lowerLetter"/>
      <w:lvlText w:val="%8)"/>
      <w:lvlJc w:val="left"/>
      <w:pPr>
        <w:tabs>
          <w:tab w:val="left" w:pos="360"/>
        </w:tabs>
        <w:ind w:left="3143" w:hanging="5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lowerRoman"/>
      <w:lvlText w:val="%9."/>
      <w:lvlJc w:val="left"/>
      <w:pPr>
        <w:tabs>
          <w:tab w:val="left" w:pos="360"/>
        </w:tabs>
        <w:ind w:left="3563" w:hanging="6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>
    <w:nsid w:val="00000006"/>
    <w:multiLevelType w:val="multilevel"/>
    <w:tmpl w:val="00000006"/>
    <w:lvl w:ilvl="0" w:tentative="0">
      <w:start w:val="1"/>
      <w:numFmt w:val="decimal"/>
      <w:lvlText w:val="%1.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lowerLetter"/>
      <w:lvlText w:val="%2)"/>
      <w:lvlJc w:val="left"/>
      <w:pPr>
        <w:tabs>
          <w:tab w:val="left" w:pos="270"/>
        </w:tabs>
        <w:ind w:left="75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lowerRoman"/>
      <w:lvlText w:val="%3."/>
      <w:lvlJc w:val="left"/>
      <w:pPr>
        <w:tabs>
          <w:tab w:val="left" w:pos="270"/>
        </w:tabs>
        <w:ind w:left="1170" w:hanging="5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decimal"/>
      <w:lvlText w:val="%4."/>
      <w:lvlJc w:val="left"/>
      <w:pPr>
        <w:tabs>
          <w:tab w:val="left" w:pos="270"/>
        </w:tabs>
        <w:ind w:left="159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lowerLetter"/>
      <w:lvlText w:val="%5)"/>
      <w:lvlJc w:val="left"/>
      <w:pPr>
        <w:tabs>
          <w:tab w:val="left" w:pos="270"/>
        </w:tabs>
        <w:ind w:left="201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lowerRoman"/>
      <w:lvlText w:val="%6."/>
      <w:lvlJc w:val="left"/>
      <w:pPr>
        <w:tabs>
          <w:tab w:val="left" w:pos="270"/>
        </w:tabs>
        <w:ind w:left="2430" w:hanging="5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decimal"/>
      <w:lvlText w:val="%7."/>
      <w:lvlJc w:val="left"/>
      <w:pPr>
        <w:tabs>
          <w:tab w:val="left" w:pos="270"/>
        </w:tabs>
        <w:ind w:left="285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lowerLetter"/>
      <w:lvlText w:val="%8)"/>
      <w:lvlJc w:val="left"/>
      <w:pPr>
        <w:tabs>
          <w:tab w:val="left" w:pos="270"/>
        </w:tabs>
        <w:ind w:left="327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lowerRoman"/>
      <w:lvlText w:val="%9."/>
      <w:lvlJc w:val="left"/>
      <w:pPr>
        <w:tabs>
          <w:tab w:val="left" w:pos="270"/>
        </w:tabs>
        <w:ind w:left="3690" w:hanging="5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nsid w:val="00000008"/>
    <w:multiLevelType w:val="multilevel"/>
    <w:tmpl w:val="00000008"/>
    <w:lvl w:ilvl="0" w:tentative="0">
      <w:start w:val="1"/>
      <w:numFmt w:val="decimal"/>
      <w:lvlText w:val="%1)"/>
      <w:lvlJc w:val="left"/>
      <w:pPr>
        <w:tabs>
          <w:tab w:val="left" w:pos="851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lowerLetter"/>
      <w:lvlText w:val="%2)"/>
      <w:lvlJc w:val="left"/>
      <w:pPr>
        <w:tabs>
          <w:tab w:val="left" w:pos="851"/>
        </w:tabs>
        <w:ind w:left="482" w:hanging="4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lowerRoman"/>
      <w:suff w:val="nothing"/>
      <w:lvlText w:val="%3."/>
      <w:lvlJc w:val="left"/>
      <w:pPr>
        <w:tabs>
          <w:tab w:val="left" w:pos="360"/>
          <w:tab w:val="left" w:pos="851"/>
        </w:tabs>
        <w:ind w:left="85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decimal"/>
      <w:lvlText w:val="%4."/>
      <w:lvlJc w:val="left"/>
      <w:pPr>
        <w:tabs>
          <w:tab w:val="left" w:pos="360"/>
          <w:tab w:val="left" w:pos="851"/>
        </w:tabs>
        <w:ind w:left="1322" w:hanging="4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lowerLetter"/>
      <w:lvlText w:val="%5)"/>
      <w:lvlJc w:val="left"/>
      <w:pPr>
        <w:tabs>
          <w:tab w:val="left" w:pos="360"/>
          <w:tab w:val="left" w:pos="851"/>
        </w:tabs>
        <w:ind w:left="1742" w:hanging="4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lowerRoman"/>
      <w:lvlText w:val="%6."/>
      <w:lvlJc w:val="left"/>
      <w:pPr>
        <w:tabs>
          <w:tab w:val="left" w:pos="360"/>
          <w:tab w:val="left" w:pos="851"/>
        </w:tabs>
        <w:ind w:left="2162" w:hanging="5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decimal"/>
      <w:lvlText w:val="%7."/>
      <w:lvlJc w:val="left"/>
      <w:pPr>
        <w:tabs>
          <w:tab w:val="left" w:pos="360"/>
          <w:tab w:val="left" w:pos="851"/>
        </w:tabs>
        <w:ind w:left="2582" w:hanging="4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lowerLetter"/>
      <w:lvlText w:val="%8)"/>
      <w:lvlJc w:val="left"/>
      <w:pPr>
        <w:tabs>
          <w:tab w:val="left" w:pos="360"/>
          <w:tab w:val="left" w:pos="851"/>
        </w:tabs>
        <w:ind w:left="3002" w:hanging="4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lowerRoman"/>
      <w:lvlText w:val="%9."/>
      <w:lvlJc w:val="left"/>
      <w:pPr>
        <w:tabs>
          <w:tab w:val="left" w:pos="360"/>
          <w:tab w:val="left" w:pos="851"/>
        </w:tabs>
        <w:ind w:left="3422" w:hanging="5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>
    <w:nsid w:val="0000000A"/>
    <w:multiLevelType w:val="multilevel"/>
    <w:tmpl w:val="0000000A"/>
    <w:lvl w:ilvl="0" w:tentative="0">
      <w:start w:val="1"/>
      <w:numFmt w:val="decimal"/>
      <w:lvlText w:val="%1)"/>
      <w:lvlJc w:val="left"/>
      <w:pPr>
        <w:tabs>
          <w:tab w:val="left" w:pos="851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lowerLetter"/>
      <w:lvlText w:val="%2)"/>
      <w:lvlJc w:val="left"/>
      <w:pPr>
        <w:tabs>
          <w:tab w:val="left" w:pos="851"/>
        </w:tabs>
        <w:ind w:left="482" w:hanging="4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lowerRoman"/>
      <w:suff w:val="nothing"/>
      <w:lvlText w:val="%3."/>
      <w:lvlJc w:val="left"/>
      <w:pPr>
        <w:tabs>
          <w:tab w:val="left" w:pos="360"/>
          <w:tab w:val="left" w:pos="851"/>
        </w:tabs>
        <w:ind w:left="85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decimal"/>
      <w:lvlText w:val="%4."/>
      <w:lvlJc w:val="left"/>
      <w:pPr>
        <w:tabs>
          <w:tab w:val="left" w:pos="360"/>
          <w:tab w:val="left" w:pos="851"/>
        </w:tabs>
        <w:ind w:left="1322" w:hanging="4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lowerLetter"/>
      <w:lvlText w:val="%5)"/>
      <w:lvlJc w:val="left"/>
      <w:pPr>
        <w:tabs>
          <w:tab w:val="left" w:pos="360"/>
          <w:tab w:val="left" w:pos="851"/>
        </w:tabs>
        <w:ind w:left="1742" w:hanging="4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lowerRoman"/>
      <w:lvlText w:val="%6."/>
      <w:lvlJc w:val="left"/>
      <w:pPr>
        <w:tabs>
          <w:tab w:val="left" w:pos="360"/>
          <w:tab w:val="left" w:pos="851"/>
        </w:tabs>
        <w:ind w:left="2162" w:hanging="5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decimal"/>
      <w:lvlText w:val="%7."/>
      <w:lvlJc w:val="left"/>
      <w:pPr>
        <w:tabs>
          <w:tab w:val="left" w:pos="360"/>
          <w:tab w:val="left" w:pos="851"/>
        </w:tabs>
        <w:ind w:left="2582" w:hanging="4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lowerLetter"/>
      <w:lvlText w:val="%8)"/>
      <w:lvlJc w:val="left"/>
      <w:pPr>
        <w:tabs>
          <w:tab w:val="left" w:pos="360"/>
          <w:tab w:val="left" w:pos="851"/>
        </w:tabs>
        <w:ind w:left="3002" w:hanging="4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lowerRoman"/>
      <w:lvlText w:val="%9."/>
      <w:lvlJc w:val="left"/>
      <w:pPr>
        <w:tabs>
          <w:tab w:val="left" w:pos="360"/>
          <w:tab w:val="left" w:pos="851"/>
        </w:tabs>
        <w:ind w:left="3422" w:hanging="5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nsid w:val="0000000C"/>
    <w:multiLevelType w:val="multilevel"/>
    <w:tmpl w:val="0000000C"/>
    <w:lvl w:ilvl="0" w:tentative="0">
      <w:start w:val="1"/>
      <w:numFmt w:val="decimal"/>
      <w:lvlText w:val="%1)"/>
      <w:lvlJc w:val="left"/>
      <w:pPr>
        <w:tabs>
          <w:tab w:val="left" w:pos="851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lowerLetter"/>
      <w:lvlText w:val="%2)"/>
      <w:lvlJc w:val="left"/>
      <w:pPr>
        <w:tabs>
          <w:tab w:val="left" w:pos="851"/>
        </w:tabs>
        <w:ind w:left="482" w:hanging="4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lowerRoman"/>
      <w:suff w:val="nothing"/>
      <w:lvlText w:val="%3."/>
      <w:lvlJc w:val="left"/>
      <w:pPr>
        <w:tabs>
          <w:tab w:val="left" w:pos="360"/>
          <w:tab w:val="left" w:pos="851"/>
        </w:tabs>
        <w:ind w:left="85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decimal"/>
      <w:lvlText w:val="%4."/>
      <w:lvlJc w:val="left"/>
      <w:pPr>
        <w:tabs>
          <w:tab w:val="left" w:pos="360"/>
          <w:tab w:val="left" w:pos="851"/>
        </w:tabs>
        <w:ind w:left="1322" w:hanging="4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lowerLetter"/>
      <w:lvlText w:val="%5)"/>
      <w:lvlJc w:val="left"/>
      <w:pPr>
        <w:tabs>
          <w:tab w:val="left" w:pos="360"/>
          <w:tab w:val="left" w:pos="851"/>
        </w:tabs>
        <w:ind w:left="1742" w:hanging="4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lowerRoman"/>
      <w:lvlText w:val="%6."/>
      <w:lvlJc w:val="left"/>
      <w:pPr>
        <w:tabs>
          <w:tab w:val="left" w:pos="360"/>
          <w:tab w:val="left" w:pos="851"/>
        </w:tabs>
        <w:ind w:left="2162" w:hanging="5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decimal"/>
      <w:lvlText w:val="%7."/>
      <w:lvlJc w:val="left"/>
      <w:pPr>
        <w:tabs>
          <w:tab w:val="left" w:pos="360"/>
          <w:tab w:val="left" w:pos="851"/>
        </w:tabs>
        <w:ind w:left="2582" w:hanging="4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lowerLetter"/>
      <w:lvlText w:val="%8)"/>
      <w:lvlJc w:val="left"/>
      <w:pPr>
        <w:tabs>
          <w:tab w:val="left" w:pos="360"/>
          <w:tab w:val="left" w:pos="851"/>
        </w:tabs>
        <w:ind w:left="3002" w:hanging="4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lowerRoman"/>
      <w:lvlText w:val="%9."/>
      <w:lvlJc w:val="left"/>
      <w:pPr>
        <w:tabs>
          <w:tab w:val="left" w:pos="360"/>
          <w:tab w:val="left" w:pos="851"/>
        </w:tabs>
        <w:ind w:left="3422" w:hanging="5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>
    <w:nsid w:val="0000000E"/>
    <w:multiLevelType w:val="multilevel"/>
    <w:tmpl w:val="0000000E"/>
    <w:lvl w:ilvl="0" w:tentative="0">
      <w:start w:val="1"/>
      <w:numFmt w:val="decimal"/>
      <w:lvlText w:val="%1)"/>
      <w:lvlJc w:val="left"/>
      <w:pPr>
        <w:tabs>
          <w:tab w:val="left" w:pos="851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lowerLetter"/>
      <w:lvlText w:val="%2)"/>
      <w:lvlJc w:val="left"/>
      <w:pPr>
        <w:tabs>
          <w:tab w:val="left" w:pos="851"/>
        </w:tabs>
        <w:ind w:left="482" w:hanging="4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lowerRoman"/>
      <w:suff w:val="nothing"/>
      <w:lvlText w:val="%3."/>
      <w:lvlJc w:val="left"/>
      <w:pPr>
        <w:tabs>
          <w:tab w:val="left" w:pos="360"/>
          <w:tab w:val="left" w:pos="851"/>
        </w:tabs>
        <w:ind w:left="85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decimal"/>
      <w:lvlText w:val="%4."/>
      <w:lvlJc w:val="left"/>
      <w:pPr>
        <w:tabs>
          <w:tab w:val="left" w:pos="360"/>
          <w:tab w:val="left" w:pos="851"/>
        </w:tabs>
        <w:ind w:left="1322" w:hanging="4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lowerLetter"/>
      <w:lvlText w:val="%5)"/>
      <w:lvlJc w:val="left"/>
      <w:pPr>
        <w:tabs>
          <w:tab w:val="left" w:pos="360"/>
          <w:tab w:val="left" w:pos="851"/>
        </w:tabs>
        <w:ind w:left="1742" w:hanging="4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lowerRoman"/>
      <w:lvlText w:val="%6."/>
      <w:lvlJc w:val="left"/>
      <w:pPr>
        <w:tabs>
          <w:tab w:val="left" w:pos="360"/>
          <w:tab w:val="left" w:pos="851"/>
        </w:tabs>
        <w:ind w:left="2162" w:hanging="5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decimal"/>
      <w:lvlText w:val="%7."/>
      <w:lvlJc w:val="left"/>
      <w:pPr>
        <w:tabs>
          <w:tab w:val="left" w:pos="360"/>
          <w:tab w:val="left" w:pos="851"/>
        </w:tabs>
        <w:ind w:left="2582" w:hanging="4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lowerLetter"/>
      <w:lvlText w:val="%8)"/>
      <w:lvlJc w:val="left"/>
      <w:pPr>
        <w:tabs>
          <w:tab w:val="left" w:pos="360"/>
          <w:tab w:val="left" w:pos="851"/>
        </w:tabs>
        <w:ind w:left="3002" w:hanging="4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lowerRoman"/>
      <w:lvlText w:val="%9."/>
      <w:lvlJc w:val="left"/>
      <w:pPr>
        <w:tabs>
          <w:tab w:val="left" w:pos="360"/>
          <w:tab w:val="left" w:pos="851"/>
        </w:tabs>
        <w:ind w:left="3422" w:hanging="5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nsid w:val="00000010"/>
    <w:multiLevelType w:val="multilevel"/>
    <w:tmpl w:val="00000010"/>
    <w:lvl w:ilvl="0" w:tentative="0">
      <w:start w:val="1"/>
      <w:numFmt w:val="decimal"/>
      <w:lvlText w:val="%1)"/>
      <w:lvlJc w:val="left"/>
      <w:pPr>
        <w:tabs>
          <w:tab w:val="left" w:pos="851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lowerLetter"/>
      <w:lvlText w:val="%2)"/>
      <w:lvlJc w:val="left"/>
      <w:pPr>
        <w:tabs>
          <w:tab w:val="left" w:pos="851"/>
        </w:tabs>
        <w:ind w:left="482" w:hanging="4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lowerRoman"/>
      <w:suff w:val="nothing"/>
      <w:lvlText w:val="%3."/>
      <w:lvlJc w:val="left"/>
      <w:pPr>
        <w:tabs>
          <w:tab w:val="left" w:pos="360"/>
          <w:tab w:val="left" w:pos="851"/>
        </w:tabs>
        <w:ind w:left="85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decimal"/>
      <w:lvlText w:val="%4."/>
      <w:lvlJc w:val="left"/>
      <w:pPr>
        <w:tabs>
          <w:tab w:val="left" w:pos="360"/>
          <w:tab w:val="left" w:pos="851"/>
        </w:tabs>
        <w:ind w:left="1322" w:hanging="4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lowerLetter"/>
      <w:lvlText w:val="%5)"/>
      <w:lvlJc w:val="left"/>
      <w:pPr>
        <w:tabs>
          <w:tab w:val="left" w:pos="360"/>
          <w:tab w:val="left" w:pos="851"/>
        </w:tabs>
        <w:ind w:left="1742" w:hanging="4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lowerRoman"/>
      <w:lvlText w:val="%6."/>
      <w:lvlJc w:val="left"/>
      <w:pPr>
        <w:tabs>
          <w:tab w:val="left" w:pos="360"/>
          <w:tab w:val="left" w:pos="851"/>
        </w:tabs>
        <w:ind w:left="2162" w:hanging="5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decimal"/>
      <w:lvlText w:val="%7."/>
      <w:lvlJc w:val="left"/>
      <w:pPr>
        <w:tabs>
          <w:tab w:val="left" w:pos="360"/>
          <w:tab w:val="left" w:pos="851"/>
        </w:tabs>
        <w:ind w:left="2582" w:hanging="4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lowerLetter"/>
      <w:lvlText w:val="%8)"/>
      <w:lvlJc w:val="left"/>
      <w:pPr>
        <w:tabs>
          <w:tab w:val="left" w:pos="360"/>
          <w:tab w:val="left" w:pos="851"/>
        </w:tabs>
        <w:ind w:left="3002" w:hanging="4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lowerRoman"/>
      <w:lvlText w:val="%9."/>
      <w:lvlJc w:val="left"/>
      <w:pPr>
        <w:tabs>
          <w:tab w:val="left" w:pos="360"/>
          <w:tab w:val="left" w:pos="851"/>
        </w:tabs>
        <w:ind w:left="3422" w:hanging="5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>
    <w:nsid w:val="00000012"/>
    <w:multiLevelType w:val="multilevel"/>
    <w:tmpl w:val="00000012"/>
    <w:lvl w:ilvl="0" w:tentative="0">
      <w:start w:val="1"/>
      <w:numFmt w:val="decimal"/>
      <w:lvlText w:val="%1)"/>
      <w:lvlJc w:val="left"/>
      <w:pPr>
        <w:tabs>
          <w:tab w:val="left" w:pos="851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lowerLetter"/>
      <w:lvlText w:val="%2)"/>
      <w:lvlJc w:val="left"/>
      <w:pPr>
        <w:tabs>
          <w:tab w:val="left" w:pos="851"/>
        </w:tabs>
        <w:ind w:left="482" w:hanging="4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lowerRoman"/>
      <w:suff w:val="nothing"/>
      <w:lvlText w:val="%3."/>
      <w:lvlJc w:val="left"/>
      <w:pPr>
        <w:tabs>
          <w:tab w:val="left" w:pos="360"/>
          <w:tab w:val="left" w:pos="851"/>
        </w:tabs>
        <w:ind w:left="85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decimal"/>
      <w:lvlText w:val="%4."/>
      <w:lvlJc w:val="left"/>
      <w:pPr>
        <w:tabs>
          <w:tab w:val="left" w:pos="360"/>
          <w:tab w:val="left" w:pos="851"/>
        </w:tabs>
        <w:ind w:left="1322" w:hanging="4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lowerLetter"/>
      <w:lvlText w:val="%5)"/>
      <w:lvlJc w:val="left"/>
      <w:pPr>
        <w:tabs>
          <w:tab w:val="left" w:pos="360"/>
          <w:tab w:val="left" w:pos="851"/>
        </w:tabs>
        <w:ind w:left="1742" w:hanging="4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lowerRoman"/>
      <w:lvlText w:val="%6."/>
      <w:lvlJc w:val="left"/>
      <w:pPr>
        <w:tabs>
          <w:tab w:val="left" w:pos="360"/>
          <w:tab w:val="left" w:pos="851"/>
        </w:tabs>
        <w:ind w:left="2162" w:hanging="5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decimal"/>
      <w:lvlText w:val="%7."/>
      <w:lvlJc w:val="left"/>
      <w:pPr>
        <w:tabs>
          <w:tab w:val="left" w:pos="360"/>
          <w:tab w:val="left" w:pos="851"/>
        </w:tabs>
        <w:ind w:left="2582" w:hanging="4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lowerLetter"/>
      <w:lvlText w:val="%8)"/>
      <w:lvlJc w:val="left"/>
      <w:pPr>
        <w:tabs>
          <w:tab w:val="left" w:pos="360"/>
          <w:tab w:val="left" w:pos="851"/>
        </w:tabs>
        <w:ind w:left="3002" w:hanging="4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lowerRoman"/>
      <w:lvlText w:val="%9."/>
      <w:lvlJc w:val="left"/>
      <w:pPr>
        <w:tabs>
          <w:tab w:val="left" w:pos="360"/>
          <w:tab w:val="left" w:pos="851"/>
        </w:tabs>
        <w:ind w:left="3422" w:hanging="5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  <w:lvlOverride w:ilvl="0">
      <w:startOverride w:val="7"/>
    </w:lvlOverride>
  </w:num>
  <w:num w:numId="2">
    <w:abstractNumId w:val="0"/>
  </w:num>
  <w:num w:numId="3">
    <w:abstractNumId w:val="1"/>
    <w:lvlOverride w:ilvl="0">
      <w:startOverride w:val="9"/>
    </w:lvlOverride>
  </w:num>
  <w:num w:numId="4">
    <w:abstractNumId w:val="1"/>
  </w:num>
  <w:num w:numId="5">
    <w:abstractNumId w:val="2"/>
  </w:num>
  <w:num w:numId="6">
    <w:abstractNumId w:val="3"/>
    <w:lvlOverride w:ilvl="0">
      <w:startOverride w:val="5"/>
    </w:lvlOverride>
  </w:num>
  <w:num w:numId="7">
    <w:abstractNumId w:val="4"/>
  </w:num>
  <w:num w:numId="8">
    <w:abstractNumId w:val="5"/>
  </w:num>
  <w:num w:numId="9">
    <w:abstractNumId w:val="6"/>
  </w:num>
  <w:num w:numId="10">
    <w:abstractNumId w:val="7"/>
  </w:num>
  <w:num w:numId="11">
    <w:abstractNumId w:val="8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NotTrackMoves/>
  <w:documentProtection w:enforcement="0"/>
  <w:defaultTabStop w:val="420"/>
  <w:characterSpacingControl w:val="doNotCompress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2"/>
  </w:compat>
  <w:rsids>
    <w:rsidRoot w:val="00000000"/>
    <w:rsid w:val="33596628"/>
    <w:rsid w:val="35E009BB"/>
    <w:rsid w:val="5F9C6FE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Arial Unicode MS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99" w:name="heading 1"/>
    <w:lsdException w:uiPriority="99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uiPriority="99" w:name="footer"/>
    <w:lsdException w:uiPriority="99" w:name="index heading"/>
    <w:lsdException w:uiPriority="99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iPriority="99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iPriority="99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uiPriority="99" w:name="Strong"/>
    <w:lsdException w:uiPriority="99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framePr w:wrap="around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character" w:default="1" w:styleId="5">
    <w:name w:val="Default Paragraph Font"/>
    <w:qFormat/>
    <w:uiPriority w:val="0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Hyperlink"/>
    <w:qFormat/>
    <w:uiPriority w:val="0"/>
    <w:rPr>
      <w:u w:val="single"/>
    </w:rPr>
  </w:style>
  <w:style w:type="table" w:customStyle="1" w:styleId="7">
    <w:name w:val="Table Normal"/>
    <w:uiPriority w:val="0"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8">
    <w:name w:val="页眉与页脚"/>
    <w:uiPriority w:val="0"/>
    <w:pPr>
      <w:keepNext w:val="0"/>
      <w:keepLines w:val="0"/>
      <w:pageBreakBefore w:val="0"/>
      <w:framePr w:wrap="around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right" w:pos="902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color w:val="000000"/>
      <w:spacing w:val="0"/>
      <w:w w:val="100"/>
      <w:kern w:val="0"/>
      <w:position w:val="0"/>
      <w:sz w:val="24"/>
      <w:szCs w:val="24"/>
      <w:u w:val="none" w:color="auto"/>
      <w:vertAlign w:val="baseline"/>
    </w:rPr>
  </w:style>
  <w:style w:type="paragraph" w:customStyle="1" w:styleId="9">
    <w:name w:val="正文 A"/>
    <w:qFormat/>
    <w:uiPriority w:val="0"/>
    <w:pPr>
      <w:keepNext w:val="0"/>
      <w:keepLines w:val="0"/>
      <w:pageBreakBefore w:val="0"/>
      <w:framePr w:wrap="around" w:vAnchor="margin" w:hAnchor="text" w:yAlign="inline"/>
      <w:widowControl w:val="0"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240" w:lineRule="auto"/>
      <w:ind w:left="0" w:right="0" w:firstLine="0"/>
      <w:jc w:val="both"/>
      <w:outlineLvl w:val="9"/>
    </w:pPr>
    <w:rPr>
      <w:rFonts w:hint="eastAsia" w:ascii="Arial Unicode MS" w:hAnsi="Arial Unicode MS" w:eastAsia="Calibri" w:cs="Arial Unicode MS"/>
      <w:color w:val="000000"/>
      <w:spacing w:val="0"/>
      <w:w w:val="100"/>
      <w:kern w:val="2"/>
      <w:position w:val="0"/>
      <w:sz w:val="21"/>
      <w:szCs w:val="21"/>
      <w:u w:val="none" w:color="000000"/>
      <w:vertAlign w:val="baseline"/>
      <w:lang w:val="en-US"/>
    </w:rPr>
  </w:style>
  <w:style w:type="paragraph" w:customStyle="1" w:styleId="10">
    <w:name w:val="纯文本1"/>
    <w:qFormat/>
    <w:uiPriority w:val="0"/>
    <w:pPr>
      <w:keepNext w:val="0"/>
      <w:keepLines w:val="0"/>
      <w:pageBreakBefore w:val="0"/>
      <w:framePr w:wrap="around" w:vAnchor="margin" w:hAnchor="text" w:yAlign="inline"/>
      <w:widowControl w:val="0"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240" w:lineRule="auto"/>
      <w:ind w:left="0" w:right="0" w:firstLine="0"/>
      <w:jc w:val="both"/>
      <w:outlineLvl w:val="9"/>
    </w:pPr>
    <w:rPr>
      <w:rFonts w:hint="eastAsia" w:ascii="Arial Unicode MS" w:hAnsi="Arial Unicode MS" w:eastAsia="宋体" w:cs="Arial Unicode MS"/>
      <w:color w:val="000000"/>
      <w:spacing w:val="0"/>
      <w:w w:val="100"/>
      <w:kern w:val="2"/>
      <w:position w:val="0"/>
      <w:sz w:val="21"/>
      <w:szCs w:val="21"/>
      <w:u w:val="none" w:color="000000"/>
      <w:vertAlign w:val="baseline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0</Pages>
  <Words>0</Words>
  <Characters>0</Characters>
  <Lines>0</Lines>
  <Paragraphs>0</Paragraphs>
  <TotalTime>15</TotalTime>
  <ScaleCrop>false</ScaleCrop>
  <LinksUpToDate>false</LinksUpToDate>
  <CharactersWithSpaces>0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2020-07-29T04:41:00Z</dcterms:created>
  <dc:creator>10093</dc:creator>
  <cp:lastModifiedBy>忘了你的城</cp:lastModifiedBy>
  <dcterms:modified xsi:type="dcterms:W3CDTF">2021-10-14T00:33:30Z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04EF535DAC3342B09128079F0F405FA1</vt:lpwstr>
  </property>
</Properties>
</file>